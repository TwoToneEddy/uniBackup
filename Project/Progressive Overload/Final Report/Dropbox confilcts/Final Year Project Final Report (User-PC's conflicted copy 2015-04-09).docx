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375238551"/>
        <w:docPartObj>
          <w:docPartGallery w:val="Cover Pages"/>
          <w:docPartUnique/>
        </w:docPartObj>
      </w:sdtPr>
      <w:sdtEndPr>
        <w:rPr>
          <w:rFonts w:ascii="Times New Roman" w:eastAsiaTheme="minorHAnsi" w:hAnsi="Times New Roman" w:cstheme="minorBidi"/>
          <w:sz w:val="28"/>
          <w:szCs w:val="28"/>
        </w:rPr>
      </w:sdtEndPr>
      <w:sdtContent>
        <w:p w:rsidR="005D5F50" w:rsidRDefault="005D5F50">
          <w:pPr>
            <w:pStyle w:val="NoSpacing"/>
            <w:rPr>
              <w:rFonts w:asciiTheme="majorHAnsi" w:eastAsiaTheme="majorEastAsia" w:hAnsiTheme="majorHAnsi" w:cstheme="majorBidi"/>
              <w:sz w:val="72"/>
              <w:szCs w:val="72"/>
            </w:rPr>
          </w:pPr>
          <w:r>
            <w:rPr>
              <w:noProof/>
              <w:lang w:eastAsia="en-GB"/>
            </w:rPr>
            <mc:AlternateContent>
              <mc:Choice Requires="wps">
                <w:drawing>
                  <wp:anchor distT="0" distB="0" distL="114300" distR="114300" simplePos="0" relativeHeight="251637248" behindDoc="0" locked="0" layoutInCell="0" allowOverlap="1" wp14:anchorId="1EE7F1E8" wp14:editId="43380BE0">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
                <w:pict>
                  <v:rect id="Rectangle 2" o:spid="_x0000_s1026" style="position:absolute;margin-left:0;margin-top:0;width:642.6pt;height:64.4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GB"/>
            </w:rPr>
            <mc:AlternateContent>
              <mc:Choice Requires="wps">
                <w:drawing>
                  <wp:anchor distT="0" distB="0" distL="114300" distR="114300" simplePos="0" relativeHeight="251640320" behindDoc="0" locked="0" layoutInCell="0" allowOverlap="1" wp14:anchorId="582C6BDC" wp14:editId="3B32CECF">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
                <w:pict>
                  <v:rect id="Rectangle 5" o:spid="_x0000_s1026" style="position:absolute;margin-left:0;margin-top:0;width:7.15pt;height:831.2pt;z-index:25165926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GB"/>
            </w:rPr>
            <mc:AlternateContent>
              <mc:Choice Requires="wps">
                <w:drawing>
                  <wp:anchor distT="0" distB="0" distL="114300" distR="114300" simplePos="0" relativeHeight="251639296" behindDoc="0" locked="0" layoutInCell="0" allowOverlap="1" wp14:anchorId="2734A6A7" wp14:editId="29EA2B23">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
                <w:pict>
                  <v:rect id="Rectangle 4" o:spid="_x0000_s1026" style="position:absolute;margin-left:0;margin-top:0;width:7.15pt;height:831.2pt;z-index:25165824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GB"/>
            </w:rPr>
            <mc:AlternateContent>
              <mc:Choice Requires="wps">
                <w:drawing>
                  <wp:anchor distT="0" distB="0" distL="114300" distR="114300" simplePos="0" relativeHeight="251638272" behindDoc="0" locked="0" layoutInCell="0" allowOverlap="1" wp14:anchorId="1785A8B9" wp14:editId="7DA66DDC">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
                <w:pict>
                  <v:rect id="Rectangle 3" o:spid="_x0000_s1026" style="position:absolute;margin-left:0;margin-top:0;width:642.6pt;height:64.8pt;z-index:251657216;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5D5F50" w:rsidRDefault="00E201DB">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Progressive Overload Mobile Application</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5D5F50" w:rsidRDefault="00E201DB">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Mobile Application </w:t>
              </w:r>
              <w:proofErr w:type="gramStart"/>
              <w:r>
                <w:rPr>
                  <w:rFonts w:asciiTheme="majorHAnsi" w:eastAsiaTheme="majorEastAsia" w:hAnsiTheme="majorHAnsi" w:cstheme="majorBidi"/>
                  <w:sz w:val="36"/>
                  <w:szCs w:val="36"/>
                </w:rPr>
                <w:t>For</w:t>
              </w:r>
              <w:proofErr w:type="gramEnd"/>
              <w:r>
                <w:rPr>
                  <w:rFonts w:asciiTheme="majorHAnsi" w:eastAsiaTheme="majorEastAsia" w:hAnsiTheme="majorHAnsi" w:cstheme="majorBidi"/>
                  <w:sz w:val="36"/>
                  <w:szCs w:val="36"/>
                </w:rPr>
                <w:t xml:space="preserve"> Weight Lifting</w:t>
              </w:r>
            </w:p>
          </w:sdtContent>
        </w:sdt>
        <w:p w:rsidR="005D5F50" w:rsidRDefault="005D5F50">
          <w:pPr>
            <w:pStyle w:val="NoSpacing"/>
            <w:rPr>
              <w:rFonts w:asciiTheme="majorHAnsi" w:eastAsiaTheme="majorEastAsia" w:hAnsiTheme="majorHAnsi" w:cstheme="majorBidi"/>
              <w:sz w:val="36"/>
              <w:szCs w:val="36"/>
            </w:rPr>
          </w:pPr>
        </w:p>
        <w:p w:rsidR="005D5F50" w:rsidRDefault="005D5F50">
          <w:pPr>
            <w:pStyle w:val="NoSpacing"/>
            <w:rPr>
              <w:rFonts w:asciiTheme="majorHAnsi" w:eastAsiaTheme="majorEastAsia" w:hAnsiTheme="majorHAnsi" w:cstheme="majorBidi"/>
              <w:sz w:val="36"/>
              <w:szCs w:val="36"/>
            </w:rPr>
          </w:pPr>
        </w:p>
        <w:sdt>
          <w:sdtPr>
            <w:alias w:val="Date"/>
            <w:id w:val="14700083"/>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5D5F50" w:rsidRDefault="005D5F50">
              <w:pPr>
                <w:pStyle w:val="NoSpacing"/>
              </w:pPr>
              <w:r>
                <w:t>[Pick the date]</w:t>
              </w:r>
            </w:p>
          </w:sdtContent>
        </w:sdt>
        <w:sdt>
          <w:sdtPr>
            <w:alias w:val="Company"/>
            <w:id w:val="14700089"/>
            <w:dataBinding w:prefixMappings="xmlns:ns0='http://schemas.openxmlformats.org/officeDocument/2006/extended-properties'" w:xpath="/ns0:Properties[1]/ns0:Company[1]" w:storeItemID="{6668398D-A668-4E3E-A5EB-62B293D839F1}"/>
            <w:text/>
          </w:sdtPr>
          <w:sdtContent>
            <w:p w:rsidR="005D5F50" w:rsidRDefault="005D5F50">
              <w:pPr>
                <w:pStyle w:val="NoSpacing"/>
              </w:pPr>
              <w:r>
                <w:t>Office Black Edition - tum0r</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5D5F50" w:rsidRDefault="005D5F50">
              <w:pPr>
                <w:pStyle w:val="NoSpacing"/>
              </w:pPr>
              <w:r>
                <w:t>User</w:t>
              </w:r>
            </w:p>
          </w:sdtContent>
        </w:sdt>
        <w:p w:rsidR="005D5F50" w:rsidRDefault="005D5F50"/>
        <w:p w:rsidR="005D5F50" w:rsidRDefault="005D5F50">
          <w:pPr>
            <w:rPr>
              <w:rFonts w:ascii="Times New Roman" w:eastAsia="Times New Roman" w:hAnsi="Times New Roman" w:cs="Times New Roman"/>
              <w:sz w:val="28"/>
              <w:szCs w:val="28"/>
            </w:rPr>
          </w:pPr>
          <w:r>
            <w:rPr>
              <w:rFonts w:ascii="Times New Roman" w:hAnsi="Times New Roman"/>
              <w:sz w:val="28"/>
              <w:szCs w:val="28"/>
            </w:rPr>
            <w:br w:type="page"/>
          </w:r>
        </w:p>
      </w:sdtContent>
    </w:sdt>
    <w:p w:rsidR="00D001E6" w:rsidRDefault="00D001E6" w:rsidP="00D001E6">
      <w:pPr>
        <w:pStyle w:val="Paragraphnumbered"/>
        <w:numPr>
          <w:ilvl w:val="0"/>
          <w:numId w:val="0"/>
        </w:numPr>
        <w:spacing w:before="100" w:beforeAutospacing="1" w:after="100" w:afterAutospacing="1"/>
        <w:ind w:left="720" w:hanging="360"/>
        <w:jc w:val="center"/>
        <w:rPr>
          <w:rFonts w:ascii="Times New Roman" w:hAnsi="Times New Roman"/>
          <w:sz w:val="24"/>
          <w:szCs w:val="24"/>
        </w:rPr>
      </w:pPr>
    </w:p>
    <w:p w:rsidR="00162155" w:rsidRDefault="00162155" w:rsidP="00162155">
      <w:r>
        <w:t>Acknowledgements:</w:t>
      </w:r>
    </w:p>
    <w:p w:rsidR="00162155" w:rsidRDefault="00162155" w:rsidP="00162155"/>
    <w:p w:rsidR="00162155" w:rsidRDefault="00162155" w:rsidP="00162155">
      <w:r>
        <w:t>Abstract:</w:t>
      </w:r>
    </w:p>
    <w:p w:rsidR="00D001E6" w:rsidRPr="003E4F01" w:rsidRDefault="00162155" w:rsidP="003E4F01">
      <w:r>
        <w:br w:type="page"/>
      </w:r>
    </w:p>
    <w:sdt>
      <w:sdtPr>
        <w:rPr>
          <w:rFonts w:asciiTheme="minorHAnsi" w:eastAsiaTheme="minorHAnsi" w:hAnsiTheme="minorHAnsi" w:cstheme="minorBidi"/>
          <w:b w:val="0"/>
          <w:bCs w:val="0"/>
          <w:color w:val="auto"/>
          <w:sz w:val="22"/>
          <w:szCs w:val="22"/>
          <w:lang w:val="en-GB" w:eastAsia="en-US"/>
        </w:rPr>
        <w:id w:val="1496851096"/>
        <w:docPartObj>
          <w:docPartGallery w:val="Table of Contents"/>
          <w:docPartUnique/>
        </w:docPartObj>
      </w:sdtPr>
      <w:sdtEndPr>
        <w:rPr>
          <w:noProof/>
        </w:rPr>
      </w:sdtEndPr>
      <w:sdtContent>
        <w:p w:rsidR="001430C6" w:rsidRDefault="001430C6">
          <w:pPr>
            <w:pStyle w:val="TOCHeading"/>
          </w:pPr>
          <w:r>
            <w:t>Contents</w:t>
          </w:r>
        </w:p>
        <w:p w:rsidR="00CE2180" w:rsidRDefault="00637BA3">
          <w:pPr>
            <w:pStyle w:val="TOC1"/>
            <w:tabs>
              <w:tab w:val="right" w:leader="dot" w:pos="10456"/>
            </w:tabs>
            <w:rPr>
              <w:rFonts w:eastAsiaTheme="minorEastAsia"/>
              <w:b w:val="0"/>
              <w:bCs w:val="0"/>
              <w:caps w:val="0"/>
              <w:noProof/>
              <w:sz w:val="22"/>
              <w:szCs w:val="22"/>
              <w:lang w:eastAsia="en-GB"/>
            </w:rPr>
          </w:pPr>
          <w:r>
            <w:rPr>
              <w:rFonts w:cstheme="minorHAnsi"/>
              <w:b w:val="0"/>
              <w:bCs w:val="0"/>
              <w:caps w:val="0"/>
            </w:rPr>
            <w:fldChar w:fldCharType="begin"/>
          </w:r>
          <w:r>
            <w:rPr>
              <w:rFonts w:cstheme="minorHAnsi"/>
              <w:b w:val="0"/>
              <w:bCs w:val="0"/>
              <w:caps w:val="0"/>
            </w:rPr>
            <w:instrText xml:space="preserve"> TOC \o "1-5" \h \z \u </w:instrText>
          </w:r>
          <w:r>
            <w:rPr>
              <w:rFonts w:cstheme="minorHAnsi"/>
              <w:b w:val="0"/>
              <w:bCs w:val="0"/>
              <w:caps w:val="0"/>
            </w:rPr>
            <w:fldChar w:fldCharType="separate"/>
          </w:r>
          <w:hyperlink w:anchor="_Toc416201531" w:history="1">
            <w:r w:rsidR="00CE2180" w:rsidRPr="00E70F16">
              <w:rPr>
                <w:rStyle w:val="Hyperlink"/>
                <w:noProof/>
              </w:rPr>
              <w:t>Introduction:</w:t>
            </w:r>
            <w:r w:rsidR="00CE2180">
              <w:rPr>
                <w:noProof/>
                <w:webHidden/>
              </w:rPr>
              <w:tab/>
            </w:r>
            <w:r w:rsidR="00CE2180">
              <w:rPr>
                <w:noProof/>
                <w:webHidden/>
              </w:rPr>
              <w:fldChar w:fldCharType="begin"/>
            </w:r>
            <w:r w:rsidR="00CE2180">
              <w:rPr>
                <w:noProof/>
                <w:webHidden/>
              </w:rPr>
              <w:instrText xml:space="preserve"> PAGEREF _Toc416201531 \h </w:instrText>
            </w:r>
            <w:r w:rsidR="00CE2180">
              <w:rPr>
                <w:noProof/>
                <w:webHidden/>
              </w:rPr>
            </w:r>
            <w:r w:rsidR="00CE2180">
              <w:rPr>
                <w:noProof/>
                <w:webHidden/>
              </w:rPr>
              <w:fldChar w:fldCharType="separate"/>
            </w:r>
            <w:r w:rsidR="00CE2180">
              <w:rPr>
                <w:noProof/>
                <w:webHidden/>
              </w:rPr>
              <w:t>4</w:t>
            </w:r>
            <w:r w:rsidR="00CE2180">
              <w:rPr>
                <w:noProof/>
                <w:webHidden/>
              </w:rPr>
              <w:fldChar w:fldCharType="end"/>
            </w:r>
          </w:hyperlink>
        </w:p>
        <w:p w:rsidR="00CE2180" w:rsidRDefault="00CE2180">
          <w:pPr>
            <w:pStyle w:val="TOC2"/>
            <w:tabs>
              <w:tab w:val="right" w:leader="dot" w:pos="10456"/>
            </w:tabs>
            <w:rPr>
              <w:rFonts w:eastAsiaTheme="minorEastAsia"/>
              <w:smallCaps w:val="0"/>
              <w:noProof/>
              <w:sz w:val="22"/>
              <w:szCs w:val="22"/>
              <w:lang w:eastAsia="en-GB"/>
            </w:rPr>
          </w:pPr>
          <w:hyperlink w:anchor="_Toc416201532" w:history="1">
            <w:r w:rsidRPr="00E70F16">
              <w:rPr>
                <w:rStyle w:val="Hyperlink"/>
                <w:noProof/>
              </w:rPr>
              <w:t>Aim:</w:t>
            </w:r>
            <w:r>
              <w:rPr>
                <w:noProof/>
                <w:webHidden/>
              </w:rPr>
              <w:tab/>
            </w:r>
            <w:r>
              <w:rPr>
                <w:noProof/>
                <w:webHidden/>
              </w:rPr>
              <w:fldChar w:fldCharType="begin"/>
            </w:r>
            <w:r>
              <w:rPr>
                <w:noProof/>
                <w:webHidden/>
              </w:rPr>
              <w:instrText xml:space="preserve"> PAGEREF _Toc416201532 \h </w:instrText>
            </w:r>
            <w:r>
              <w:rPr>
                <w:noProof/>
                <w:webHidden/>
              </w:rPr>
            </w:r>
            <w:r>
              <w:rPr>
                <w:noProof/>
                <w:webHidden/>
              </w:rPr>
              <w:fldChar w:fldCharType="separate"/>
            </w:r>
            <w:r>
              <w:rPr>
                <w:noProof/>
                <w:webHidden/>
              </w:rPr>
              <w:t>4</w:t>
            </w:r>
            <w:r>
              <w:rPr>
                <w:noProof/>
                <w:webHidden/>
              </w:rPr>
              <w:fldChar w:fldCharType="end"/>
            </w:r>
          </w:hyperlink>
        </w:p>
        <w:p w:rsidR="00CE2180" w:rsidRDefault="00CE2180">
          <w:pPr>
            <w:pStyle w:val="TOC2"/>
            <w:tabs>
              <w:tab w:val="right" w:leader="dot" w:pos="10456"/>
            </w:tabs>
            <w:rPr>
              <w:rFonts w:eastAsiaTheme="minorEastAsia"/>
              <w:smallCaps w:val="0"/>
              <w:noProof/>
              <w:sz w:val="22"/>
              <w:szCs w:val="22"/>
              <w:lang w:eastAsia="en-GB"/>
            </w:rPr>
          </w:pPr>
          <w:hyperlink w:anchor="_Toc416201533" w:history="1">
            <w:r w:rsidRPr="00E70F16">
              <w:rPr>
                <w:rStyle w:val="Hyperlink"/>
                <w:noProof/>
              </w:rPr>
              <w:t>Originality:</w:t>
            </w:r>
            <w:r>
              <w:rPr>
                <w:noProof/>
                <w:webHidden/>
              </w:rPr>
              <w:tab/>
            </w:r>
            <w:r>
              <w:rPr>
                <w:noProof/>
                <w:webHidden/>
              </w:rPr>
              <w:fldChar w:fldCharType="begin"/>
            </w:r>
            <w:r>
              <w:rPr>
                <w:noProof/>
                <w:webHidden/>
              </w:rPr>
              <w:instrText xml:space="preserve"> PAGEREF _Toc416201533 \h </w:instrText>
            </w:r>
            <w:r>
              <w:rPr>
                <w:noProof/>
                <w:webHidden/>
              </w:rPr>
            </w:r>
            <w:r>
              <w:rPr>
                <w:noProof/>
                <w:webHidden/>
              </w:rPr>
              <w:fldChar w:fldCharType="separate"/>
            </w:r>
            <w:r>
              <w:rPr>
                <w:noProof/>
                <w:webHidden/>
              </w:rPr>
              <w:t>5</w:t>
            </w:r>
            <w:r>
              <w:rPr>
                <w:noProof/>
                <w:webHidden/>
              </w:rPr>
              <w:fldChar w:fldCharType="end"/>
            </w:r>
          </w:hyperlink>
        </w:p>
        <w:p w:rsidR="00CE2180" w:rsidRDefault="00CE2180">
          <w:pPr>
            <w:pStyle w:val="TOC2"/>
            <w:tabs>
              <w:tab w:val="right" w:leader="dot" w:pos="10456"/>
            </w:tabs>
            <w:rPr>
              <w:rFonts w:eastAsiaTheme="minorEastAsia"/>
              <w:smallCaps w:val="0"/>
              <w:noProof/>
              <w:sz w:val="22"/>
              <w:szCs w:val="22"/>
              <w:lang w:eastAsia="en-GB"/>
            </w:rPr>
          </w:pPr>
          <w:hyperlink w:anchor="_Toc416201534" w:history="1">
            <w:r w:rsidRPr="00E70F16">
              <w:rPr>
                <w:rStyle w:val="Hyperlink"/>
                <w:noProof/>
              </w:rPr>
              <w:t>Choosing a platform:</w:t>
            </w:r>
            <w:r>
              <w:rPr>
                <w:noProof/>
                <w:webHidden/>
              </w:rPr>
              <w:tab/>
            </w:r>
            <w:r>
              <w:rPr>
                <w:noProof/>
                <w:webHidden/>
              </w:rPr>
              <w:fldChar w:fldCharType="begin"/>
            </w:r>
            <w:r>
              <w:rPr>
                <w:noProof/>
                <w:webHidden/>
              </w:rPr>
              <w:instrText xml:space="preserve"> PAGEREF _Toc416201534 \h </w:instrText>
            </w:r>
            <w:r>
              <w:rPr>
                <w:noProof/>
                <w:webHidden/>
              </w:rPr>
            </w:r>
            <w:r>
              <w:rPr>
                <w:noProof/>
                <w:webHidden/>
              </w:rPr>
              <w:fldChar w:fldCharType="separate"/>
            </w:r>
            <w:r>
              <w:rPr>
                <w:noProof/>
                <w:webHidden/>
              </w:rPr>
              <w:t>6</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35" w:history="1">
            <w:r w:rsidRPr="00E70F16">
              <w:rPr>
                <w:rStyle w:val="Hyperlink"/>
                <w:noProof/>
              </w:rPr>
              <w:t>Research:</w:t>
            </w:r>
            <w:r>
              <w:rPr>
                <w:noProof/>
                <w:webHidden/>
              </w:rPr>
              <w:tab/>
            </w:r>
            <w:r>
              <w:rPr>
                <w:noProof/>
                <w:webHidden/>
              </w:rPr>
              <w:fldChar w:fldCharType="begin"/>
            </w:r>
            <w:r>
              <w:rPr>
                <w:noProof/>
                <w:webHidden/>
              </w:rPr>
              <w:instrText xml:space="preserve"> PAGEREF _Toc416201535 \h </w:instrText>
            </w:r>
            <w:r>
              <w:rPr>
                <w:noProof/>
                <w:webHidden/>
              </w:rPr>
            </w:r>
            <w:r>
              <w:rPr>
                <w:noProof/>
                <w:webHidden/>
              </w:rPr>
              <w:fldChar w:fldCharType="separate"/>
            </w:r>
            <w:r>
              <w:rPr>
                <w:noProof/>
                <w:webHidden/>
              </w:rPr>
              <w:t>8</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36" w:history="1">
            <w:r w:rsidRPr="00E70F16">
              <w:rPr>
                <w:rStyle w:val="Hyperlink"/>
                <w:noProof/>
              </w:rPr>
              <w:t>Methodology:</w:t>
            </w:r>
            <w:r>
              <w:rPr>
                <w:noProof/>
                <w:webHidden/>
              </w:rPr>
              <w:tab/>
            </w:r>
            <w:r>
              <w:rPr>
                <w:noProof/>
                <w:webHidden/>
              </w:rPr>
              <w:fldChar w:fldCharType="begin"/>
            </w:r>
            <w:r>
              <w:rPr>
                <w:noProof/>
                <w:webHidden/>
              </w:rPr>
              <w:instrText xml:space="preserve"> PAGEREF _Toc416201536 \h </w:instrText>
            </w:r>
            <w:r>
              <w:rPr>
                <w:noProof/>
                <w:webHidden/>
              </w:rPr>
            </w:r>
            <w:r>
              <w:rPr>
                <w:noProof/>
                <w:webHidden/>
              </w:rPr>
              <w:fldChar w:fldCharType="separate"/>
            </w:r>
            <w:r>
              <w:rPr>
                <w:noProof/>
                <w:webHidden/>
              </w:rPr>
              <w:t>9</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37" w:history="1">
            <w:r w:rsidRPr="00E70F16">
              <w:rPr>
                <w:rStyle w:val="Hyperlink"/>
                <w:noProof/>
              </w:rPr>
              <w:t>Development and results:</w:t>
            </w:r>
            <w:r>
              <w:rPr>
                <w:noProof/>
                <w:webHidden/>
              </w:rPr>
              <w:tab/>
            </w:r>
            <w:r>
              <w:rPr>
                <w:noProof/>
                <w:webHidden/>
              </w:rPr>
              <w:fldChar w:fldCharType="begin"/>
            </w:r>
            <w:r>
              <w:rPr>
                <w:noProof/>
                <w:webHidden/>
              </w:rPr>
              <w:instrText xml:space="preserve"> PAGEREF _Toc416201537 \h </w:instrText>
            </w:r>
            <w:r>
              <w:rPr>
                <w:noProof/>
                <w:webHidden/>
              </w:rPr>
            </w:r>
            <w:r>
              <w:rPr>
                <w:noProof/>
                <w:webHidden/>
              </w:rPr>
              <w:fldChar w:fldCharType="separate"/>
            </w:r>
            <w:r>
              <w:rPr>
                <w:noProof/>
                <w:webHidden/>
              </w:rPr>
              <w:t>12</w:t>
            </w:r>
            <w:r>
              <w:rPr>
                <w:noProof/>
                <w:webHidden/>
              </w:rPr>
              <w:fldChar w:fldCharType="end"/>
            </w:r>
          </w:hyperlink>
        </w:p>
        <w:p w:rsidR="00CE2180" w:rsidRDefault="00CE2180">
          <w:pPr>
            <w:pStyle w:val="TOC2"/>
            <w:tabs>
              <w:tab w:val="right" w:leader="dot" w:pos="10456"/>
            </w:tabs>
            <w:rPr>
              <w:rFonts w:eastAsiaTheme="minorEastAsia"/>
              <w:smallCaps w:val="0"/>
              <w:noProof/>
              <w:sz w:val="22"/>
              <w:szCs w:val="22"/>
              <w:lang w:eastAsia="en-GB"/>
            </w:rPr>
          </w:pPr>
          <w:hyperlink w:anchor="_Toc416201538" w:history="1">
            <w:r w:rsidRPr="00E70F16">
              <w:rPr>
                <w:rStyle w:val="Hyperlink"/>
                <w:noProof/>
              </w:rPr>
              <w:t>Design:</w:t>
            </w:r>
            <w:r>
              <w:rPr>
                <w:noProof/>
                <w:webHidden/>
              </w:rPr>
              <w:tab/>
            </w:r>
            <w:r>
              <w:rPr>
                <w:noProof/>
                <w:webHidden/>
              </w:rPr>
              <w:fldChar w:fldCharType="begin"/>
            </w:r>
            <w:r>
              <w:rPr>
                <w:noProof/>
                <w:webHidden/>
              </w:rPr>
              <w:instrText xml:space="preserve"> PAGEREF _Toc416201538 \h </w:instrText>
            </w:r>
            <w:r>
              <w:rPr>
                <w:noProof/>
                <w:webHidden/>
              </w:rPr>
            </w:r>
            <w:r>
              <w:rPr>
                <w:noProof/>
                <w:webHidden/>
              </w:rPr>
              <w:fldChar w:fldCharType="separate"/>
            </w:r>
            <w:r>
              <w:rPr>
                <w:noProof/>
                <w:webHidden/>
              </w:rPr>
              <w:t>12</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39" w:history="1">
            <w:r w:rsidRPr="00E70F16">
              <w:rPr>
                <w:rStyle w:val="Hyperlink"/>
                <w:noProof/>
              </w:rPr>
              <w:t>Database Design:</w:t>
            </w:r>
            <w:r>
              <w:rPr>
                <w:noProof/>
                <w:webHidden/>
              </w:rPr>
              <w:tab/>
            </w:r>
            <w:r>
              <w:rPr>
                <w:noProof/>
                <w:webHidden/>
              </w:rPr>
              <w:fldChar w:fldCharType="begin"/>
            </w:r>
            <w:r>
              <w:rPr>
                <w:noProof/>
                <w:webHidden/>
              </w:rPr>
              <w:instrText xml:space="preserve"> PAGEREF _Toc416201539 \h </w:instrText>
            </w:r>
            <w:r>
              <w:rPr>
                <w:noProof/>
                <w:webHidden/>
              </w:rPr>
            </w:r>
            <w:r>
              <w:rPr>
                <w:noProof/>
                <w:webHidden/>
              </w:rPr>
              <w:fldChar w:fldCharType="separate"/>
            </w:r>
            <w:r>
              <w:rPr>
                <w:noProof/>
                <w:webHidden/>
              </w:rPr>
              <w:t>13</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40" w:history="1">
            <w:r w:rsidRPr="00E70F16">
              <w:rPr>
                <w:rStyle w:val="Hyperlink"/>
                <w:noProof/>
              </w:rPr>
              <w:t>Table Normalisation:</w:t>
            </w:r>
            <w:r>
              <w:rPr>
                <w:noProof/>
                <w:webHidden/>
              </w:rPr>
              <w:tab/>
            </w:r>
            <w:r>
              <w:rPr>
                <w:noProof/>
                <w:webHidden/>
              </w:rPr>
              <w:fldChar w:fldCharType="begin"/>
            </w:r>
            <w:r>
              <w:rPr>
                <w:noProof/>
                <w:webHidden/>
              </w:rPr>
              <w:instrText xml:space="preserve"> PAGEREF _Toc416201540 \h </w:instrText>
            </w:r>
            <w:r>
              <w:rPr>
                <w:noProof/>
                <w:webHidden/>
              </w:rPr>
            </w:r>
            <w:r>
              <w:rPr>
                <w:noProof/>
                <w:webHidden/>
              </w:rPr>
              <w:fldChar w:fldCharType="separate"/>
            </w:r>
            <w:r>
              <w:rPr>
                <w:noProof/>
                <w:webHidden/>
              </w:rPr>
              <w:t>14</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41" w:history="1">
            <w:r w:rsidRPr="00E70F16">
              <w:rPr>
                <w:rStyle w:val="Hyperlink"/>
                <w:noProof/>
              </w:rPr>
              <w:t>Final Entities:</w:t>
            </w:r>
            <w:r>
              <w:rPr>
                <w:noProof/>
                <w:webHidden/>
              </w:rPr>
              <w:tab/>
            </w:r>
            <w:r>
              <w:rPr>
                <w:noProof/>
                <w:webHidden/>
              </w:rPr>
              <w:fldChar w:fldCharType="begin"/>
            </w:r>
            <w:r>
              <w:rPr>
                <w:noProof/>
                <w:webHidden/>
              </w:rPr>
              <w:instrText xml:space="preserve"> PAGEREF _Toc416201541 \h </w:instrText>
            </w:r>
            <w:r>
              <w:rPr>
                <w:noProof/>
                <w:webHidden/>
              </w:rPr>
            </w:r>
            <w:r>
              <w:rPr>
                <w:noProof/>
                <w:webHidden/>
              </w:rPr>
              <w:fldChar w:fldCharType="separate"/>
            </w:r>
            <w:r>
              <w:rPr>
                <w:noProof/>
                <w:webHidden/>
              </w:rPr>
              <w:t>16</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42" w:history="1">
            <w:r w:rsidRPr="00E70F16">
              <w:rPr>
                <w:rStyle w:val="Hyperlink"/>
                <w:noProof/>
              </w:rPr>
              <w:t>RI Diagram:</w:t>
            </w:r>
            <w:r>
              <w:rPr>
                <w:noProof/>
                <w:webHidden/>
              </w:rPr>
              <w:tab/>
            </w:r>
            <w:r>
              <w:rPr>
                <w:noProof/>
                <w:webHidden/>
              </w:rPr>
              <w:fldChar w:fldCharType="begin"/>
            </w:r>
            <w:r>
              <w:rPr>
                <w:noProof/>
                <w:webHidden/>
              </w:rPr>
              <w:instrText xml:space="preserve"> PAGEREF _Toc416201542 \h </w:instrText>
            </w:r>
            <w:r>
              <w:rPr>
                <w:noProof/>
                <w:webHidden/>
              </w:rPr>
            </w:r>
            <w:r>
              <w:rPr>
                <w:noProof/>
                <w:webHidden/>
              </w:rPr>
              <w:fldChar w:fldCharType="separate"/>
            </w:r>
            <w:r>
              <w:rPr>
                <w:noProof/>
                <w:webHidden/>
              </w:rPr>
              <w:t>17</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43" w:history="1">
            <w:r w:rsidRPr="00E70F16">
              <w:rPr>
                <w:rStyle w:val="Hyperlink"/>
                <w:noProof/>
              </w:rPr>
              <w:t>EAR Diagram:</w:t>
            </w:r>
            <w:r>
              <w:rPr>
                <w:noProof/>
                <w:webHidden/>
              </w:rPr>
              <w:tab/>
            </w:r>
            <w:r>
              <w:rPr>
                <w:noProof/>
                <w:webHidden/>
              </w:rPr>
              <w:fldChar w:fldCharType="begin"/>
            </w:r>
            <w:r>
              <w:rPr>
                <w:noProof/>
                <w:webHidden/>
              </w:rPr>
              <w:instrText xml:space="preserve"> PAGEREF _Toc416201543 \h </w:instrText>
            </w:r>
            <w:r>
              <w:rPr>
                <w:noProof/>
                <w:webHidden/>
              </w:rPr>
            </w:r>
            <w:r>
              <w:rPr>
                <w:noProof/>
                <w:webHidden/>
              </w:rPr>
              <w:fldChar w:fldCharType="separate"/>
            </w:r>
            <w:r>
              <w:rPr>
                <w:noProof/>
                <w:webHidden/>
              </w:rPr>
              <w:t>17</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44" w:history="1">
            <w:r w:rsidRPr="00E70F16">
              <w:rPr>
                <w:rStyle w:val="Hyperlink"/>
                <w:noProof/>
              </w:rPr>
              <w:t>Gui Design:</w:t>
            </w:r>
            <w:r>
              <w:rPr>
                <w:noProof/>
                <w:webHidden/>
              </w:rPr>
              <w:tab/>
            </w:r>
            <w:r>
              <w:rPr>
                <w:noProof/>
                <w:webHidden/>
              </w:rPr>
              <w:fldChar w:fldCharType="begin"/>
            </w:r>
            <w:r>
              <w:rPr>
                <w:noProof/>
                <w:webHidden/>
              </w:rPr>
              <w:instrText xml:space="preserve"> PAGEREF _Toc416201544 \h </w:instrText>
            </w:r>
            <w:r>
              <w:rPr>
                <w:noProof/>
                <w:webHidden/>
              </w:rPr>
            </w:r>
            <w:r>
              <w:rPr>
                <w:noProof/>
                <w:webHidden/>
              </w:rPr>
              <w:fldChar w:fldCharType="separate"/>
            </w:r>
            <w:r>
              <w:rPr>
                <w:noProof/>
                <w:webHidden/>
              </w:rPr>
              <w:t>18</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45" w:history="1">
            <w:r w:rsidRPr="00E70F16">
              <w:rPr>
                <w:rStyle w:val="Hyperlink"/>
                <w:noProof/>
              </w:rPr>
              <w:t>Android Fragments:</w:t>
            </w:r>
            <w:r>
              <w:rPr>
                <w:noProof/>
                <w:webHidden/>
              </w:rPr>
              <w:tab/>
            </w:r>
            <w:r>
              <w:rPr>
                <w:noProof/>
                <w:webHidden/>
              </w:rPr>
              <w:fldChar w:fldCharType="begin"/>
            </w:r>
            <w:r>
              <w:rPr>
                <w:noProof/>
                <w:webHidden/>
              </w:rPr>
              <w:instrText xml:space="preserve"> PAGEREF _Toc416201545 \h </w:instrText>
            </w:r>
            <w:r>
              <w:rPr>
                <w:noProof/>
                <w:webHidden/>
              </w:rPr>
            </w:r>
            <w:r>
              <w:rPr>
                <w:noProof/>
                <w:webHidden/>
              </w:rPr>
              <w:fldChar w:fldCharType="separate"/>
            </w:r>
            <w:r>
              <w:rPr>
                <w:noProof/>
                <w:webHidden/>
              </w:rPr>
              <w:t>18</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46" w:history="1">
            <w:r w:rsidRPr="00E70F16">
              <w:rPr>
                <w:rStyle w:val="Hyperlink"/>
                <w:noProof/>
              </w:rPr>
              <w:t>Gui design and function:</w:t>
            </w:r>
            <w:r>
              <w:rPr>
                <w:noProof/>
                <w:webHidden/>
              </w:rPr>
              <w:tab/>
            </w:r>
            <w:r>
              <w:rPr>
                <w:noProof/>
                <w:webHidden/>
              </w:rPr>
              <w:fldChar w:fldCharType="begin"/>
            </w:r>
            <w:r>
              <w:rPr>
                <w:noProof/>
                <w:webHidden/>
              </w:rPr>
              <w:instrText xml:space="preserve"> PAGEREF _Toc416201546 \h </w:instrText>
            </w:r>
            <w:r>
              <w:rPr>
                <w:noProof/>
                <w:webHidden/>
              </w:rPr>
            </w:r>
            <w:r>
              <w:rPr>
                <w:noProof/>
                <w:webHidden/>
              </w:rPr>
              <w:fldChar w:fldCharType="separate"/>
            </w:r>
            <w:r>
              <w:rPr>
                <w:noProof/>
                <w:webHidden/>
              </w:rPr>
              <w:t>21</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47" w:history="1">
            <w:r w:rsidRPr="00E70F16">
              <w:rPr>
                <w:rStyle w:val="Hyperlink"/>
                <w:noProof/>
                <w:lang w:eastAsia="en-GB"/>
              </w:rPr>
              <w:t>Title Activity:</w:t>
            </w:r>
            <w:r>
              <w:rPr>
                <w:noProof/>
                <w:webHidden/>
              </w:rPr>
              <w:tab/>
            </w:r>
            <w:r>
              <w:rPr>
                <w:noProof/>
                <w:webHidden/>
              </w:rPr>
              <w:fldChar w:fldCharType="begin"/>
            </w:r>
            <w:r>
              <w:rPr>
                <w:noProof/>
                <w:webHidden/>
              </w:rPr>
              <w:instrText xml:space="preserve"> PAGEREF _Toc416201547 \h </w:instrText>
            </w:r>
            <w:r>
              <w:rPr>
                <w:noProof/>
                <w:webHidden/>
              </w:rPr>
            </w:r>
            <w:r>
              <w:rPr>
                <w:noProof/>
                <w:webHidden/>
              </w:rPr>
              <w:fldChar w:fldCharType="separate"/>
            </w:r>
            <w:r>
              <w:rPr>
                <w:noProof/>
                <w:webHidden/>
              </w:rPr>
              <w:t>21</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48" w:history="1">
            <w:r w:rsidRPr="00E70F16">
              <w:rPr>
                <w:rStyle w:val="Hyperlink"/>
                <w:noProof/>
              </w:rPr>
              <w:t>Edit Workouts:</w:t>
            </w:r>
            <w:r>
              <w:rPr>
                <w:noProof/>
                <w:webHidden/>
              </w:rPr>
              <w:tab/>
            </w:r>
            <w:r>
              <w:rPr>
                <w:noProof/>
                <w:webHidden/>
              </w:rPr>
              <w:fldChar w:fldCharType="begin"/>
            </w:r>
            <w:r>
              <w:rPr>
                <w:noProof/>
                <w:webHidden/>
              </w:rPr>
              <w:instrText xml:space="preserve"> PAGEREF _Toc416201548 \h </w:instrText>
            </w:r>
            <w:r>
              <w:rPr>
                <w:noProof/>
                <w:webHidden/>
              </w:rPr>
            </w:r>
            <w:r>
              <w:rPr>
                <w:noProof/>
                <w:webHidden/>
              </w:rPr>
              <w:fldChar w:fldCharType="separate"/>
            </w:r>
            <w:r>
              <w:rPr>
                <w:noProof/>
                <w:webHidden/>
              </w:rPr>
              <w:t>22</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49" w:history="1">
            <w:r w:rsidRPr="00E70F16">
              <w:rPr>
                <w:rStyle w:val="Hyperlink"/>
                <w:noProof/>
              </w:rPr>
              <w:t>Edit Exercises:</w:t>
            </w:r>
            <w:r>
              <w:rPr>
                <w:noProof/>
                <w:webHidden/>
              </w:rPr>
              <w:tab/>
            </w:r>
            <w:r>
              <w:rPr>
                <w:noProof/>
                <w:webHidden/>
              </w:rPr>
              <w:fldChar w:fldCharType="begin"/>
            </w:r>
            <w:r>
              <w:rPr>
                <w:noProof/>
                <w:webHidden/>
              </w:rPr>
              <w:instrText xml:space="preserve"> PAGEREF _Toc416201549 \h </w:instrText>
            </w:r>
            <w:r>
              <w:rPr>
                <w:noProof/>
                <w:webHidden/>
              </w:rPr>
            </w:r>
            <w:r>
              <w:rPr>
                <w:noProof/>
                <w:webHidden/>
              </w:rPr>
              <w:fldChar w:fldCharType="separate"/>
            </w:r>
            <w:r>
              <w:rPr>
                <w:noProof/>
                <w:webHidden/>
              </w:rPr>
              <w:t>23</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50" w:history="1">
            <w:r w:rsidRPr="00E70F16">
              <w:rPr>
                <w:rStyle w:val="Hyperlink"/>
                <w:noProof/>
              </w:rPr>
              <w:t>Select Workout:</w:t>
            </w:r>
            <w:r>
              <w:rPr>
                <w:noProof/>
                <w:webHidden/>
              </w:rPr>
              <w:tab/>
            </w:r>
            <w:r>
              <w:rPr>
                <w:noProof/>
                <w:webHidden/>
              </w:rPr>
              <w:fldChar w:fldCharType="begin"/>
            </w:r>
            <w:r>
              <w:rPr>
                <w:noProof/>
                <w:webHidden/>
              </w:rPr>
              <w:instrText xml:space="preserve"> PAGEREF _Toc416201550 \h </w:instrText>
            </w:r>
            <w:r>
              <w:rPr>
                <w:noProof/>
                <w:webHidden/>
              </w:rPr>
            </w:r>
            <w:r>
              <w:rPr>
                <w:noProof/>
                <w:webHidden/>
              </w:rPr>
              <w:fldChar w:fldCharType="separate"/>
            </w:r>
            <w:r>
              <w:rPr>
                <w:noProof/>
                <w:webHidden/>
              </w:rPr>
              <w:t>25</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51" w:history="1">
            <w:r w:rsidRPr="00E70F16">
              <w:rPr>
                <w:rStyle w:val="Hyperlink"/>
                <w:noProof/>
              </w:rPr>
              <w:t>Do Workout:</w:t>
            </w:r>
            <w:r>
              <w:rPr>
                <w:noProof/>
                <w:webHidden/>
              </w:rPr>
              <w:tab/>
            </w:r>
            <w:r>
              <w:rPr>
                <w:noProof/>
                <w:webHidden/>
              </w:rPr>
              <w:fldChar w:fldCharType="begin"/>
            </w:r>
            <w:r>
              <w:rPr>
                <w:noProof/>
                <w:webHidden/>
              </w:rPr>
              <w:instrText xml:space="preserve"> PAGEREF _Toc416201551 \h </w:instrText>
            </w:r>
            <w:r>
              <w:rPr>
                <w:noProof/>
                <w:webHidden/>
              </w:rPr>
            </w:r>
            <w:r>
              <w:rPr>
                <w:noProof/>
                <w:webHidden/>
              </w:rPr>
              <w:fldChar w:fldCharType="separate"/>
            </w:r>
            <w:r>
              <w:rPr>
                <w:noProof/>
                <w:webHidden/>
              </w:rPr>
              <w:t>27</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52" w:history="1">
            <w:r w:rsidRPr="00E70F16">
              <w:rPr>
                <w:rStyle w:val="Hyperlink"/>
                <w:noProof/>
              </w:rPr>
              <w:t>View Statistics:</w:t>
            </w:r>
            <w:r>
              <w:rPr>
                <w:noProof/>
                <w:webHidden/>
              </w:rPr>
              <w:tab/>
            </w:r>
            <w:r>
              <w:rPr>
                <w:noProof/>
                <w:webHidden/>
              </w:rPr>
              <w:fldChar w:fldCharType="begin"/>
            </w:r>
            <w:r>
              <w:rPr>
                <w:noProof/>
                <w:webHidden/>
              </w:rPr>
              <w:instrText xml:space="preserve"> PAGEREF _Toc416201552 \h </w:instrText>
            </w:r>
            <w:r>
              <w:rPr>
                <w:noProof/>
                <w:webHidden/>
              </w:rPr>
            </w:r>
            <w:r>
              <w:rPr>
                <w:noProof/>
                <w:webHidden/>
              </w:rPr>
              <w:fldChar w:fldCharType="separate"/>
            </w:r>
            <w:r>
              <w:rPr>
                <w:noProof/>
                <w:webHidden/>
              </w:rPr>
              <w:t>28</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53" w:history="1">
            <w:r w:rsidRPr="00E70F16">
              <w:rPr>
                <w:rStyle w:val="Hyperlink"/>
                <w:noProof/>
              </w:rPr>
              <w:t>Class structure design:</w:t>
            </w:r>
            <w:r>
              <w:rPr>
                <w:noProof/>
                <w:webHidden/>
              </w:rPr>
              <w:tab/>
            </w:r>
            <w:r>
              <w:rPr>
                <w:noProof/>
                <w:webHidden/>
              </w:rPr>
              <w:fldChar w:fldCharType="begin"/>
            </w:r>
            <w:r>
              <w:rPr>
                <w:noProof/>
                <w:webHidden/>
              </w:rPr>
              <w:instrText xml:space="preserve"> PAGEREF _Toc416201553 \h </w:instrText>
            </w:r>
            <w:r>
              <w:rPr>
                <w:noProof/>
                <w:webHidden/>
              </w:rPr>
            </w:r>
            <w:r>
              <w:rPr>
                <w:noProof/>
                <w:webHidden/>
              </w:rPr>
              <w:fldChar w:fldCharType="separate"/>
            </w:r>
            <w:r>
              <w:rPr>
                <w:noProof/>
                <w:webHidden/>
              </w:rPr>
              <w:t>29</w:t>
            </w:r>
            <w:r>
              <w:rPr>
                <w:noProof/>
                <w:webHidden/>
              </w:rPr>
              <w:fldChar w:fldCharType="end"/>
            </w:r>
          </w:hyperlink>
        </w:p>
        <w:p w:rsidR="00CE2180" w:rsidRDefault="00CE2180">
          <w:pPr>
            <w:pStyle w:val="TOC2"/>
            <w:tabs>
              <w:tab w:val="right" w:leader="dot" w:pos="10456"/>
            </w:tabs>
            <w:rPr>
              <w:rFonts w:eastAsiaTheme="minorEastAsia"/>
              <w:smallCaps w:val="0"/>
              <w:noProof/>
              <w:sz w:val="22"/>
              <w:szCs w:val="22"/>
              <w:lang w:eastAsia="en-GB"/>
            </w:rPr>
          </w:pPr>
          <w:hyperlink w:anchor="_Toc416201554" w:history="1">
            <w:r w:rsidRPr="00E70F16">
              <w:rPr>
                <w:rStyle w:val="Hyperlink"/>
                <w:noProof/>
              </w:rPr>
              <w:t>Implementation:</w:t>
            </w:r>
            <w:r>
              <w:rPr>
                <w:noProof/>
                <w:webHidden/>
              </w:rPr>
              <w:tab/>
            </w:r>
            <w:r>
              <w:rPr>
                <w:noProof/>
                <w:webHidden/>
              </w:rPr>
              <w:fldChar w:fldCharType="begin"/>
            </w:r>
            <w:r>
              <w:rPr>
                <w:noProof/>
                <w:webHidden/>
              </w:rPr>
              <w:instrText xml:space="preserve"> PAGEREF _Toc416201554 \h </w:instrText>
            </w:r>
            <w:r>
              <w:rPr>
                <w:noProof/>
                <w:webHidden/>
              </w:rPr>
            </w:r>
            <w:r>
              <w:rPr>
                <w:noProof/>
                <w:webHidden/>
              </w:rPr>
              <w:fldChar w:fldCharType="separate"/>
            </w:r>
            <w:r>
              <w:rPr>
                <w:noProof/>
                <w:webHidden/>
              </w:rPr>
              <w:t>31</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55" w:history="1">
            <w:r w:rsidRPr="00E70F16">
              <w:rPr>
                <w:rStyle w:val="Hyperlink"/>
                <w:noProof/>
              </w:rPr>
              <w:t>Using Eclipse ADT:</w:t>
            </w:r>
            <w:r>
              <w:rPr>
                <w:noProof/>
                <w:webHidden/>
              </w:rPr>
              <w:tab/>
            </w:r>
            <w:r>
              <w:rPr>
                <w:noProof/>
                <w:webHidden/>
              </w:rPr>
              <w:fldChar w:fldCharType="begin"/>
            </w:r>
            <w:r>
              <w:rPr>
                <w:noProof/>
                <w:webHidden/>
              </w:rPr>
              <w:instrText xml:space="preserve"> PAGEREF _Toc416201555 \h </w:instrText>
            </w:r>
            <w:r>
              <w:rPr>
                <w:noProof/>
                <w:webHidden/>
              </w:rPr>
            </w:r>
            <w:r>
              <w:rPr>
                <w:noProof/>
                <w:webHidden/>
              </w:rPr>
              <w:fldChar w:fldCharType="separate"/>
            </w:r>
            <w:r>
              <w:rPr>
                <w:noProof/>
                <w:webHidden/>
              </w:rPr>
              <w:t>31</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56" w:history="1">
            <w:r w:rsidRPr="00E70F16">
              <w:rPr>
                <w:rStyle w:val="Hyperlink"/>
                <w:noProof/>
              </w:rPr>
              <w:t>Android logcat:</w:t>
            </w:r>
            <w:r>
              <w:rPr>
                <w:noProof/>
                <w:webHidden/>
              </w:rPr>
              <w:tab/>
            </w:r>
            <w:r>
              <w:rPr>
                <w:noProof/>
                <w:webHidden/>
              </w:rPr>
              <w:fldChar w:fldCharType="begin"/>
            </w:r>
            <w:r>
              <w:rPr>
                <w:noProof/>
                <w:webHidden/>
              </w:rPr>
              <w:instrText xml:space="preserve"> PAGEREF _Toc416201556 \h </w:instrText>
            </w:r>
            <w:r>
              <w:rPr>
                <w:noProof/>
                <w:webHidden/>
              </w:rPr>
            </w:r>
            <w:r>
              <w:rPr>
                <w:noProof/>
                <w:webHidden/>
              </w:rPr>
              <w:fldChar w:fldCharType="separate"/>
            </w:r>
            <w:r>
              <w:rPr>
                <w:noProof/>
                <w:webHidden/>
              </w:rPr>
              <w:t>31</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57" w:history="1">
            <w:r w:rsidRPr="00E70F16">
              <w:rPr>
                <w:rStyle w:val="Hyperlink"/>
                <w:noProof/>
              </w:rPr>
              <w:t>Activity Intercommunication:</w:t>
            </w:r>
            <w:r>
              <w:rPr>
                <w:noProof/>
                <w:webHidden/>
              </w:rPr>
              <w:tab/>
            </w:r>
            <w:r>
              <w:rPr>
                <w:noProof/>
                <w:webHidden/>
              </w:rPr>
              <w:fldChar w:fldCharType="begin"/>
            </w:r>
            <w:r>
              <w:rPr>
                <w:noProof/>
                <w:webHidden/>
              </w:rPr>
              <w:instrText xml:space="preserve"> PAGEREF _Toc416201557 \h </w:instrText>
            </w:r>
            <w:r>
              <w:rPr>
                <w:noProof/>
                <w:webHidden/>
              </w:rPr>
            </w:r>
            <w:r>
              <w:rPr>
                <w:noProof/>
                <w:webHidden/>
              </w:rPr>
              <w:fldChar w:fldCharType="separate"/>
            </w:r>
            <w:r>
              <w:rPr>
                <w:noProof/>
                <w:webHidden/>
              </w:rPr>
              <w:t>32</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58" w:history="1">
            <w:r w:rsidRPr="00E70F16">
              <w:rPr>
                <w:rStyle w:val="Hyperlink"/>
                <w:noProof/>
              </w:rPr>
              <w:t>Explicit intent:</w:t>
            </w:r>
            <w:r>
              <w:rPr>
                <w:noProof/>
                <w:webHidden/>
              </w:rPr>
              <w:tab/>
            </w:r>
            <w:r>
              <w:rPr>
                <w:noProof/>
                <w:webHidden/>
              </w:rPr>
              <w:fldChar w:fldCharType="begin"/>
            </w:r>
            <w:r>
              <w:rPr>
                <w:noProof/>
                <w:webHidden/>
              </w:rPr>
              <w:instrText xml:space="preserve"> PAGEREF _Toc416201558 \h </w:instrText>
            </w:r>
            <w:r>
              <w:rPr>
                <w:noProof/>
                <w:webHidden/>
              </w:rPr>
            </w:r>
            <w:r>
              <w:rPr>
                <w:noProof/>
                <w:webHidden/>
              </w:rPr>
              <w:fldChar w:fldCharType="separate"/>
            </w:r>
            <w:r>
              <w:rPr>
                <w:noProof/>
                <w:webHidden/>
              </w:rPr>
              <w:t>32</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59" w:history="1">
            <w:r w:rsidRPr="00E70F16">
              <w:rPr>
                <w:rStyle w:val="Hyperlink"/>
                <w:noProof/>
              </w:rPr>
              <w:t>Implicit intent:</w:t>
            </w:r>
            <w:r>
              <w:rPr>
                <w:noProof/>
                <w:webHidden/>
              </w:rPr>
              <w:tab/>
            </w:r>
            <w:r>
              <w:rPr>
                <w:noProof/>
                <w:webHidden/>
              </w:rPr>
              <w:fldChar w:fldCharType="begin"/>
            </w:r>
            <w:r>
              <w:rPr>
                <w:noProof/>
                <w:webHidden/>
              </w:rPr>
              <w:instrText xml:space="preserve"> PAGEREF _Toc416201559 \h </w:instrText>
            </w:r>
            <w:r>
              <w:rPr>
                <w:noProof/>
                <w:webHidden/>
              </w:rPr>
            </w:r>
            <w:r>
              <w:rPr>
                <w:noProof/>
                <w:webHidden/>
              </w:rPr>
              <w:fldChar w:fldCharType="separate"/>
            </w:r>
            <w:r>
              <w:rPr>
                <w:noProof/>
                <w:webHidden/>
              </w:rPr>
              <w:t>32</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60" w:history="1">
            <w:r w:rsidRPr="00E70F16">
              <w:rPr>
                <w:rStyle w:val="Hyperlink"/>
                <w:noProof/>
              </w:rPr>
              <w:t>Creating, accessing and displaying the database:</w:t>
            </w:r>
            <w:r>
              <w:rPr>
                <w:noProof/>
                <w:webHidden/>
              </w:rPr>
              <w:tab/>
            </w:r>
            <w:r>
              <w:rPr>
                <w:noProof/>
                <w:webHidden/>
              </w:rPr>
              <w:fldChar w:fldCharType="begin"/>
            </w:r>
            <w:r>
              <w:rPr>
                <w:noProof/>
                <w:webHidden/>
              </w:rPr>
              <w:instrText xml:space="preserve"> PAGEREF _Toc416201560 \h </w:instrText>
            </w:r>
            <w:r>
              <w:rPr>
                <w:noProof/>
                <w:webHidden/>
              </w:rPr>
            </w:r>
            <w:r>
              <w:rPr>
                <w:noProof/>
                <w:webHidden/>
              </w:rPr>
              <w:fldChar w:fldCharType="separate"/>
            </w:r>
            <w:r>
              <w:rPr>
                <w:noProof/>
                <w:webHidden/>
              </w:rPr>
              <w:t>34</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61" w:history="1">
            <w:r w:rsidRPr="00E70F16">
              <w:rPr>
                <w:rStyle w:val="Hyperlink"/>
                <w:noProof/>
              </w:rPr>
              <w:t>Creating the database:</w:t>
            </w:r>
            <w:r>
              <w:rPr>
                <w:noProof/>
                <w:webHidden/>
              </w:rPr>
              <w:tab/>
            </w:r>
            <w:r>
              <w:rPr>
                <w:noProof/>
                <w:webHidden/>
              </w:rPr>
              <w:fldChar w:fldCharType="begin"/>
            </w:r>
            <w:r>
              <w:rPr>
                <w:noProof/>
                <w:webHidden/>
              </w:rPr>
              <w:instrText xml:space="preserve"> PAGEREF _Toc416201561 \h </w:instrText>
            </w:r>
            <w:r>
              <w:rPr>
                <w:noProof/>
                <w:webHidden/>
              </w:rPr>
            </w:r>
            <w:r>
              <w:rPr>
                <w:noProof/>
                <w:webHidden/>
              </w:rPr>
              <w:fldChar w:fldCharType="separate"/>
            </w:r>
            <w:r>
              <w:rPr>
                <w:noProof/>
                <w:webHidden/>
              </w:rPr>
              <w:t>34</w:t>
            </w:r>
            <w:r>
              <w:rPr>
                <w:noProof/>
                <w:webHidden/>
              </w:rPr>
              <w:fldChar w:fldCharType="end"/>
            </w:r>
          </w:hyperlink>
        </w:p>
        <w:p w:rsidR="00CE2180" w:rsidRDefault="00CE2180">
          <w:pPr>
            <w:pStyle w:val="TOC4"/>
            <w:tabs>
              <w:tab w:val="right" w:leader="dot" w:pos="10456"/>
            </w:tabs>
            <w:rPr>
              <w:rFonts w:eastAsiaTheme="minorEastAsia"/>
              <w:noProof/>
              <w:sz w:val="22"/>
              <w:szCs w:val="22"/>
              <w:lang w:eastAsia="en-GB"/>
            </w:rPr>
          </w:pPr>
          <w:hyperlink w:anchor="_Toc416201562" w:history="1">
            <w:r w:rsidRPr="00E70F16">
              <w:rPr>
                <w:rStyle w:val="Hyperlink"/>
                <w:noProof/>
              </w:rPr>
              <w:t>Accessing and displaying the database:</w:t>
            </w:r>
            <w:r>
              <w:rPr>
                <w:noProof/>
                <w:webHidden/>
              </w:rPr>
              <w:tab/>
            </w:r>
            <w:r>
              <w:rPr>
                <w:noProof/>
                <w:webHidden/>
              </w:rPr>
              <w:fldChar w:fldCharType="begin"/>
            </w:r>
            <w:r>
              <w:rPr>
                <w:noProof/>
                <w:webHidden/>
              </w:rPr>
              <w:instrText xml:space="preserve"> PAGEREF _Toc416201562 \h </w:instrText>
            </w:r>
            <w:r>
              <w:rPr>
                <w:noProof/>
                <w:webHidden/>
              </w:rPr>
            </w:r>
            <w:r>
              <w:rPr>
                <w:noProof/>
                <w:webHidden/>
              </w:rPr>
              <w:fldChar w:fldCharType="separate"/>
            </w:r>
            <w:r>
              <w:rPr>
                <w:noProof/>
                <w:webHidden/>
              </w:rPr>
              <w:t>35</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63" w:history="1">
            <w:r w:rsidRPr="00E70F16">
              <w:rPr>
                <w:rStyle w:val="Hyperlink"/>
                <w:noProof/>
              </w:rPr>
              <w:t>Displaying data in a ListView:</w:t>
            </w:r>
            <w:r>
              <w:rPr>
                <w:noProof/>
                <w:webHidden/>
              </w:rPr>
              <w:tab/>
            </w:r>
            <w:r>
              <w:rPr>
                <w:noProof/>
                <w:webHidden/>
              </w:rPr>
              <w:fldChar w:fldCharType="begin"/>
            </w:r>
            <w:r>
              <w:rPr>
                <w:noProof/>
                <w:webHidden/>
              </w:rPr>
              <w:instrText xml:space="preserve"> PAGEREF _Toc416201563 \h </w:instrText>
            </w:r>
            <w:r>
              <w:rPr>
                <w:noProof/>
                <w:webHidden/>
              </w:rPr>
            </w:r>
            <w:r>
              <w:rPr>
                <w:noProof/>
                <w:webHidden/>
              </w:rPr>
              <w:fldChar w:fldCharType="separate"/>
            </w:r>
            <w:r>
              <w:rPr>
                <w:noProof/>
                <w:webHidden/>
              </w:rPr>
              <w:t>35</w:t>
            </w:r>
            <w:r>
              <w:rPr>
                <w:noProof/>
                <w:webHidden/>
              </w:rPr>
              <w:fldChar w:fldCharType="end"/>
            </w:r>
          </w:hyperlink>
        </w:p>
        <w:p w:rsidR="00CE2180" w:rsidRDefault="00CE2180">
          <w:pPr>
            <w:pStyle w:val="TOC5"/>
            <w:tabs>
              <w:tab w:val="right" w:leader="dot" w:pos="10456"/>
            </w:tabs>
            <w:rPr>
              <w:rFonts w:eastAsiaTheme="minorEastAsia"/>
              <w:noProof/>
              <w:sz w:val="22"/>
              <w:szCs w:val="22"/>
              <w:lang w:eastAsia="en-GB"/>
            </w:rPr>
          </w:pPr>
          <w:hyperlink w:anchor="_Toc416201564" w:history="1">
            <w:r w:rsidRPr="00E70F16">
              <w:rPr>
                <w:rStyle w:val="Hyperlink"/>
                <w:noProof/>
              </w:rPr>
              <w:t>Displaying a single piece of data:</w:t>
            </w:r>
            <w:r>
              <w:rPr>
                <w:noProof/>
                <w:webHidden/>
              </w:rPr>
              <w:tab/>
            </w:r>
            <w:r>
              <w:rPr>
                <w:noProof/>
                <w:webHidden/>
              </w:rPr>
              <w:fldChar w:fldCharType="begin"/>
            </w:r>
            <w:r>
              <w:rPr>
                <w:noProof/>
                <w:webHidden/>
              </w:rPr>
              <w:instrText xml:space="preserve"> PAGEREF _Toc416201564 \h </w:instrText>
            </w:r>
            <w:r>
              <w:rPr>
                <w:noProof/>
                <w:webHidden/>
              </w:rPr>
            </w:r>
            <w:r>
              <w:rPr>
                <w:noProof/>
                <w:webHidden/>
              </w:rPr>
              <w:fldChar w:fldCharType="separate"/>
            </w:r>
            <w:r>
              <w:rPr>
                <w:noProof/>
                <w:webHidden/>
              </w:rPr>
              <w:t>36</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65" w:history="1">
            <w:r w:rsidRPr="00E70F16">
              <w:rPr>
                <w:rStyle w:val="Hyperlink"/>
                <w:noProof/>
              </w:rPr>
              <w:t>Dialogs:</w:t>
            </w:r>
            <w:r>
              <w:rPr>
                <w:noProof/>
                <w:webHidden/>
              </w:rPr>
              <w:tab/>
            </w:r>
            <w:r>
              <w:rPr>
                <w:noProof/>
                <w:webHidden/>
              </w:rPr>
              <w:fldChar w:fldCharType="begin"/>
            </w:r>
            <w:r>
              <w:rPr>
                <w:noProof/>
                <w:webHidden/>
              </w:rPr>
              <w:instrText xml:space="preserve"> PAGEREF _Toc416201565 \h </w:instrText>
            </w:r>
            <w:r>
              <w:rPr>
                <w:noProof/>
                <w:webHidden/>
              </w:rPr>
            </w:r>
            <w:r>
              <w:rPr>
                <w:noProof/>
                <w:webHidden/>
              </w:rPr>
              <w:fldChar w:fldCharType="separate"/>
            </w:r>
            <w:r>
              <w:rPr>
                <w:noProof/>
                <w:webHidden/>
              </w:rPr>
              <w:t>37</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66" w:history="1">
            <w:r w:rsidRPr="00E70F16">
              <w:rPr>
                <w:rStyle w:val="Hyperlink"/>
                <w:noProof/>
              </w:rPr>
              <w:t>Image Acquisition and Conditioning:</w:t>
            </w:r>
            <w:r>
              <w:rPr>
                <w:noProof/>
                <w:webHidden/>
              </w:rPr>
              <w:tab/>
            </w:r>
            <w:r>
              <w:rPr>
                <w:noProof/>
                <w:webHidden/>
              </w:rPr>
              <w:fldChar w:fldCharType="begin"/>
            </w:r>
            <w:r>
              <w:rPr>
                <w:noProof/>
                <w:webHidden/>
              </w:rPr>
              <w:instrText xml:space="preserve"> PAGEREF _Toc416201566 \h </w:instrText>
            </w:r>
            <w:r>
              <w:rPr>
                <w:noProof/>
                <w:webHidden/>
              </w:rPr>
            </w:r>
            <w:r>
              <w:rPr>
                <w:noProof/>
                <w:webHidden/>
              </w:rPr>
              <w:fldChar w:fldCharType="separate"/>
            </w:r>
            <w:r>
              <w:rPr>
                <w:noProof/>
                <w:webHidden/>
              </w:rPr>
              <w:t>38</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67" w:history="1">
            <w:r w:rsidRPr="00E70F16">
              <w:rPr>
                <w:rStyle w:val="Hyperlink"/>
                <w:noProof/>
              </w:rPr>
              <w:t>Custom Graph View:</w:t>
            </w:r>
            <w:r>
              <w:rPr>
                <w:noProof/>
                <w:webHidden/>
              </w:rPr>
              <w:tab/>
            </w:r>
            <w:r>
              <w:rPr>
                <w:noProof/>
                <w:webHidden/>
              </w:rPr>
              <w:fldChar w:fldCharType="begin"/>
            </w:r>
            <w:r>
              <w:rPr>
                <w:noProof/>
                <w:webHidden/>
              </w:rPr>
              <w:instrText xml:space="preserve"> PAGEREF _Toc416201567 \h </w:instrText>
            </w:r>
            <w:r>
              <w:rPr>
                <w:noProof/>
                <w:webHidden/>
              </w:rPr>
            </w:r>
            <w:r>
              <w:rPr>
                <w:noProof/>
                <w:webHidden/>
              </w:rPr>
              <w:fldChar w:fldCharType="separate"/>
            </w:r>
            <w:r>
              <w:rPr>
                <w:noProof/>
                <w:webHidden/>
              </w:rPr>
              <w:t>39</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68" w:history="1">
            <w:r w:rsidRPr="00E70F16">
              <w:rPr>
                <w:rStyle w:val="Hyperlink"/>
                <w:noProof/>
              </w:rPr>
              <w:t>Problems Encountered:</w:t>
            </w:r>
            <w:r>
              <w:rPr>
                <w:noProof/>
                <w:webHidden/>
              </w:rPr>
              <w:tab/>
            </w:r>
            <w:r>
              <w:rPr>
                <w:noProof/>
                <w:webHidden/>
              </w:rPr>
              <w:fldChar w:fldCharType="begin"/>
            </w:r>
            <w:r>
              <w:rPr>
                <w:noProof/>
                <w:webHidden/>
              </w:rPr>
              <w:instrText xml:space="preserve"> PAGEREF _Toc416201568 \h </w:instrText>
            </w:r>
            <w:r>
              <w:rPr>
                <w:noProof/>
                <w:webHidden/>
              </w:rPr>
            </w:r>
            <w:r>
              <w:rPr>
                <w:noProof/>
                <w:webHidden/>
              </w:rPr>
              <w:fldChar w:fldCharType="separate"/>
            </w:r>
            <w:r>
              <w:rPr>
                <w:noProof/>
                <w:webHidden/>
              </w:rPr>
              <w:t>40</w:t>
            </w:r>
            <w:r>
              <w:rPr>
                <w:noProof/>
                <w:webHidden/>
              </w:rPr>
              <w:fldChar w:fldCharType="end"/>
            </w:r>
          </w:hyperlink>
        </w:p>
        <w:p w:rsidR="00CE2180" w:rsidRDefault="00CE2180">
          <w:pPr>
            <w:pStyle w:val="TOC2"/>
            <w:tabs>
              <w:tab w:val="right" w:leader="dot" w:pos="10456"/>
            </w:tabs>
            <w:rPr>
              <w:rFonts w:eastAsiaTheme="minorEastAsia"/>
              <w:smallCaps w:val="0"/>
              <w:noProof/>
              <w:sz w:val="22"/>
              <w:szCs w:val="22"/>
              <w:lang w:eastAsia="en-GB"/>
            </w:rPr>
          </w:pPr>
          <w:hyperlink w:anchor="_Toc416201569" w:history="1">
            <w:r w:rsidRPr="00E70F16">
              <w:rPr>
                <w:rStyle w:val="Hyperlink"/>
                <w:noProof/>
              </w:rPr>
              <w:t>Testing:</w:t>
            </w:r>
            <w:r>
              <w:rPr>
                <w:noProof/>
                <w:webHidden/>
              </w:rPr>
              <w:tab/>
            </w:r>
            <w:r>
              <w:rPr>
                <w:noProof/>
                <w:webHidden/>
              </w:rPr>
              <w:fldChar w:fldCharType="begin"/>
            </w:r>
            <w:r>
              <w:rPr>
                <w:noProof/>
                <w:webHidden/>
              </w:rPr>
              <w:instrText xml:space="preserve"> PAGEREF _Toc416201569 \h </w:instrText>
            </w:r>
            <w:r>
              <w:rPr>
                <w:noProof/>
                <w:webHidden/>
              </w:rPr>
            </w:r>
            <w:r>
              <w:rPr>
                <w:noProof/>
                <w:webHidden/>
              </w:rPr>
              <w:fldChar w:fldCharType="separate"/>
            </w:r>
            <w:r>
              <w:rPr>
                <w:noProof/>
                <w:webHidden/>
              </w:rPr>
              <w:t>41</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70" w:history="1">
            <w:r w:rsidRPr="00E70F16">
              <w:rPr>
                <w:rStyle w:val="Hyperlink"/>
                <w:noProof/>
              </w:rPr>
              <w:t>Functional Test:</w:t>
            </w:r>
            <w:r>
              <w:rPr>
                <w:noProof/>
                <w:webHidden/>
              </w:rPr>
              <w:tab/>
            </w:r>
            <w:r>
              <w:rPr>
                <w:noProof/>
                <w:webHidden/>
              </w:rPr>
              <w:fldChar w:fldCharType="begin"/>
            </w:r>
            <w:r>
              <w:rPr>
                <w:noProof/>
                <w:webHidden/>
              </w:rPr>
              <w:instrText xml:space="preserve"> PAGEREF _Toc416201570 \h </w:instrText>
            </w:r>
            <w:r>
              <w:rPr>
                <w:noProof/>
                <w:webHidden/>
              </w:rPr>
            </w:r>
            <w:r>
              <w:rPr>
                <w:noProof/>
                <w:webHidden/>
              </w:rPr>
              <w:fldChar w:fldCharType="separate"/>
            </w:r>
            <w:r>
              <w:rPr>
                <w:noProof/>
                <w:webHidden/>
              </w:rPr>
              <w:t>41</w:t>
            </w:r>
            <w:r>
              <w:rPr>
                <w:noProof/>
                <w:webHidden/>
              </w:rPr>
              <w:fldChar w:fldCharType="end"/>
            </w:r>
          </w:hyperlink>
        </w:p>
        <w:p w:rsidR="00CE2180" w:rsidRDefault="00CE2180">
          <w:pPr>
            <w:pStyle w:val="TOC3"/>
            <w:tabs>
              <w:tab w:val="right" w:leader="dot" w:pos="10456"/>
            </w:tabs>
            <w:rPr>
              <w:rFonts w:eastAsiaTheme="minorEastAsia"/>
              <w:i w:val="0"/>
              <w:iCs w:val="0"/>
              <w:noProof/>
              <w:sz w:val="22"/>
              <w:szCs w:val="22"/>
              <w:lang w:eastAsia="en-GB"/>
            </w:rPr>
          </w:pPr>
          <w:hyperlink w:anchor="_Toc416201571" w:history="1">
            <w:r w:rsidRPr="00E70F16">
              <w:rPr>
                <w:rStyle w:val="Hyperlink"/>
                <w:noProof/>
              </w:rPr>
              <w:t>Real World Test:</w:t>
            </w:r>
            <w:r>
              <w:rPr>
                <w:noProof/>
                <w:webHidden/>
              </w:rPr>
              <w:tab/>
            </w:r>
            <w:r>
              <w:rPr>
                <w:noProof/>
                <w:webHidden/>
              </w:rPr>
              <w:fldChar w:fldCharType="begin"/>
            </w:r>
            <w:r>
              <w:rPr>
                <w:noProof/>
                <w:webHidden/>
              </w:rPr>
              <w:instrText xml:space="preserve"> PAGEREF _Toc416201571 \h </w:instrText>
            </w:r>
            <w:r>
              <w:rPr>
                <w:noProof/>
                <w:webHidden/>
              </w:rPr>
            </w:r>
            <w:r>
              <w:rPr>
                <w:noProof/>
                <w:webHidden/>
              </w:rPr>
              <w:fldChar w:fldCharType="separate"/>
            </w:r>
            <w:r>
              <w:rPr>
                <w:noProof/>
                <w:webHidden/>
              </w:rPr>
              <w:t>42</w:t>
            </w:r>
            <w:r>
              <w:rPr>
                <w:noProof/>
                <w:webHidden/>
              </w:rPr>
              <w:fldChar w:fldCharType="end"/>
            </w:r>
          </w:hyperlink>
        </w:p>
        <w:p w:rsidR="00CE2180" w:rsidRDefault="00CE2180">
          <w:pPr>
            <w:pStyle w:val="TOC2"/>
            <w:tabs>
              <w:tab w:val="right" w:leader="dot" w:pos="10456"/>
            </w:tabs>
            <w:rPr>
              <w:rFonts w:eastAsiaTheme="minorEastAsia"/>
              <w:smallCaps w:val="0"/>
              <w:noProof/>
              <w:sz w:val="22"/>
              <w:szCs w:val="22"/>
              <w:lang w:eastAsia="en-GB"/>
            </w:rPr>
          </w:pPr>
          <w:hyperlink w:anchor="_Toc416201572" w:history="1">
            <w:r w:rsidRPr="00E70F16">
              <w:rPr>
                <w:rStyle w:val="Hyperlink"/>
                <w:noProof/>
              </w:rPr>
              <w:t>Future Work:</w:t>
            </w:r>
            <w:r>
              <w:rPr>
                <w:noProof/>
                <w:webHidden/>
              </w:rPr>
              <w:tab/>
            </w:r>
            <w:r>
              <w:rPr>
                <w:noProof/>
                <w:webHidden/>
              </w:rPr>
              <w:fldChar w:fldCharType="begin"/>
            </w:r>
            <w:r>
              <w:rPr>
                <w:noProof/>
                <w:webHidden/>
              </w:rPr>
              <w:instrText xml:space="preserve"> PAGEREF _Toc416201572 \h </w:instrText>
            </w:r>
            <w:r>
              <w:rPr>
                <w:noProof/>
                <w:webHidden/>
              </w:rPr>
            </w:r>
            <w:r>
              <w:rPr>
                <w:noProof/>
                <w:webHidden/>
              </w:rPr>
              <w:fldChar w:fldCharType="separate"/>
            </w:r>
            <w:r>
              <w:rPr>
                <w:noProof/>
                <w:webHidden/>
              </w:rPr>
              <w:t>43</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73" w:history="1">
            <w:r w:rsidRPr="00E70F16">
              <w:rPr>
                <w:rStyle w:val="Hyperlink"/>
                <w:noProof/>
              </w:rPr>
              <w:t>Evaluation:</w:t>
            </w:r>
            <w:r>
              <w:rPr>
                <w:noProof/>
                <w:webHidden/>
              </w:rPr>
              <w:tab/>
            </w:r>
            <w:r>
              <w:rPr>
                <w:noProof/>
                <w:webHidden/>
              </w:rPr>
              <w:fldChar w:fldCharType="begin"/>
            </w:r>
            <w:r>
              <w:rPr>
                <w:noProof/>
                <w:webHidden/>
              </w:rPr>
              <w:instrText xml:space="preserve"> PAGEREF _Toc416201573 \h </w:instrText>
            </w:r>
            <w:r>
              <w:rPr>
                <w:noProof/>
                <w:webHidden/>
              </w:rPr>
            </w:r>
            <w:r>
              <w:rPr>
                <w:noProof/>
                <w:webHidden/>
              </w:rPr>
              <w:fldChar w:fldCharType="separate"/>
            </w:r>
            <w:r>
              <w:rPr>
                <w:noProof/>
                <w:webHidden/>
              </w:rPr>
              <w:t>44</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74" w:history="1">
            <w:r w:rsidRPr="00E70F16">
              <w:rPr>
                <w:rStyle w:val="Hyperlink"/>
                <w:noProof/>
              </w:rPr>
              <w:t>Conclusion:</w:t>
            </w:r>
            <w:r>
              <w:rPr>
                <w:noProof/>
                <w:webHidden/>
              </w:rPr>
              <w:tab/>
            </w:r>
            <w:r>
              <w:rPr>
                <w:noProof/>
                <w:webHidden/>
              </w:rPr>
              <w:fldChar w:fldCharType="begin"/>
            </w:r>
            <w:r>
              <w:rPr>
                <w:noProof/>
                <w:webHidden/>
              </w:rPr>
              <w:instrText xml:space="preserve"> PAGEREF _Toc416201574 \h </w:instrText>
            </w:r>
            <w:r>
              <w:rPr>
                <w:noProof/>
                <w:webHidden/>
              </w:rPr>
            </w:r>
            <w:r>
              <w:rPr>
                <w:noProof/>
                <w:webHidden/>
              </w:rPr>
              <w:fldChar w:fldCharType="separate"/>
            </w:r>
            <w:r>
              <w:rPr>
                <w:noProof/>
                <w:webHidden/>
              </w:rPr>
              <w:t>45</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75" w:history="1">
            <w:r w:rsidRPr="00E70F16">
              <w:rPr>
                <w:rStyle w:val="Hyperlink"/>
                <w:noProof/>
              </w:rPr>
              <w:t>Recommendations and future work:</w:t>
            </w:r>
            <w:r>
              <w:rPr>
                <w:noProof/>
                <w:webHidden/>
              </w:rPr>
              <w:tab/>
            </w:r>
            <w:r>
              <w:rPr>
                <w:noProof/>
                <w:webHidden/>
              </w:rPr>
              <w:fldChar w:fldCharType="begin"/>
            </w:r>
            <w:r>
              <w:rPr>
                <w:noProof/>
                <w:webHidden/>
              </w:rPr>
              <w:instrText xml:space="preserve"> PAGEREF _Toc416201575 \h </w:instrText>
            </w:r>
            <w:r>
              <w:rPr>
                <w:noProof/>
                <w:webHidden/>
              </w:rPr>
            </w:r>
            <w:r>
              <w:rPr>
                <w:noProof/>
                <w:webHidden/>
              </w:rPr>
              <w:fldChar w:fldCharType="separate"/>
            </w:r>
            <w:r>
              <w:rPr>
                <w:noProof/>
                <w:webHidden/>
              </w:rPr>
              <w:t>46</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76" w:history="1">
            <w:r w:rsidRPr="00E70F16">
              <w:rPr>
                <w:rStyle w:val="Hyperlink"/>
                <w:noProof/>
              </w:rPr>
              <w:t>References and bibliography:</w:t>
            </w:r>
            <w:r>
              <w:rPr>
                <w:noProof/>
                <w:webHidden/>
              </w:rPr>
              <w:tab/>
            </w:r>
            <w:r>
              <w:rPr>
                <w:noProof/>
                <w:webHidden/>
              </w:rPr>
              <w:fldChar w:fldCharType="begin"/>
            </w:r>
            <w:r>
              <w:rPr>
                <w:noProof/>
                <w:webHidden/>
              </w:rPr>
              <w:instrText xml:space="preserve"> PAGEREF _Toc416201576 \h </w:instrText>
            </w:r>
            <w:r>
              <w:rPr>
                <w:noProof/>
                <w:webHidden/>
              </w:rPr>
            </w:r>
            <w:r>
              <w:rPr>
                <w:noProof/>
                <w:webHidden/>
              </w:rPr>
              <w:fldChar w:fldCharType="separate"/>
            </w:r>
            <w:r>
              <w:rPr>
                <w:noProof/>
                <w:webHidden/>
              </w:rPr>
              <w:t>47</w:t>
            </w:r>
            <w:r>
              <w:rPr>
                <w:noProof/>
                <w:webHidden/>
              </w:rPr>
              <w:fldChar w:fldCharType="end"/>
            </w:r>
          </w:hyperlink>
        </w:p>
        <w:p w:rsidR="00CE2180" w:rsidRDefault="00CE2180">
          <w:pPr>
            <w:pStyle w:val="TOC1"/>
            <w:tabs>
              <w:tab w:val="right" w:leader="dot" w:pos="10456"/>
            </w:tabs>
            <w:rPr>
              <w:rFonts w:eastAsiaTheme="minorEastAsia"/>
              <w:b w:val="0"/>
              <w:bCs w:val="0"/>
              <w:caps w:val="0"/>
              <w:noProof/>
              <w:sz w:val="22"/>
              <w:szCs w:val="22"/>
              <w:lang w:eastAsia="en-GB"/>
            </w:rPr>
          </w:pPr>
          <w:hyperlink w:anchor="_Toc416201577" w:history="1">
            <w:r w:rsidRPr="00E70F16">
              <w:rPr>
                <w:rStyle w:val="Hyperlink"/>
                <w:noProof/>
              </w:rPr>
              <w:t>Appendices:</w:t>
            </w:r>
            <w:r>
              <w:rPr>
                <w:noProof/>
                <w:webHidden/>
              </w:rPr>
              <w:tab/>
            </w:r>
            <w:r>
              <w:rPr>
                <w:noProof/>
                <w:webHidden/>
              </w:rPr>
              <w:fldChar w:fldCharType="begin"/>
            </w:r>
            <w:r>
              <w:rPr>
                <w:noProof/>
                <w:webHidden/>
              </w:rPr>
              <w:instrText xml:space="preserve"> PAGEREF _Toc416201577 \h </w:instrText>
            </w:r>
            <w:r>
              <w:rPr>
                <w:noProof/>
                <w:webHidden/>
              </w:rPr>
            </w:r>
            <w:r>
              <w:rPr>
                <w:noProof/>
                <w:webHidden/>
              </w:rPr>
              <w:fldChar w:fldCharType="separate"/>
            </w:r>
            <w:r>
              <w:rPr>
                <w:noProof/>
                <w:webHidden/>
              </w:rPr>
              <w:t>48</w:t>
            </w:r>
            <w:r>
              <w:rPr>
                <w:noProof/>
                <w:webHidden/>
              </w:rPr>
              <w:fldChar w:fldCharType="end"/>
            </w:r>
          </w:hyperlink>
        </w:p>
        <w:p w:rsidR="001430C6" w:rsidRDefault="00637BA3">
          <w:r>
            <w:rPr>
              <w:rFonts w:cstheme="minorHAnsi"/>
              <w:b/>
              <w:bCs/>
              <w:caps/>
              <w:sz w:val="20"/>
              <w:szCs w:val="20"/>
            </w:rPr>
            <w:fldChar w:fldCharType="end"/>
          </w:r>
        </w:p>
      </w:sdtContent>
    </w:sdt>
    <w:p w:rsidR="00032F00" w:rsidRDefault="00032F00"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sidP="00032F00"/>
    <w:p w:rsidR="00162155" w:rsidRDefault="00162155">
      <w:r>
        <w:br w:type="page"/>
      </w:r>
    </w:p>
    <w:p w:rsidR="00162155" w:rsidRDefault="00162155" w:rsidP="0002582D">
      <w:pPr>
        <w:pStyle w:val="Heading1"/>
      </w:pPr>
      <w:bookmarkStart w:id="0" w:name="_Toc416201531"/>
      <w:r>
        <w:lastRenderedPageBreak/>
        <w:t>Introduction:</w:t>
      </w:r>
      <w:bookmarkEnd w:id="0"/>
    </w:p>
    <w:p w:rsidR="00162155" w:rsidRDefault="00162155" w:rsidP="00162155"/>
    <w:p w:rsidR="00341399" w:rsidRDefault="00341399" w:rsidP="00341399">
      <w:pPr>
        <w:spacing w:after="0" w:line="240" w:lineRule="auto"/>
      </w:pPr>
      <w:r>
        <w:t>Technology can be used to solve many problems in day to day life. The aim of this project is to apply mobile technologies to solve the problems inherent in a weight lifting method known as progressive overload.</w:t>
      </w:r>
    </w:p>
    <w:p w:rsidR="00341399" w:rsidRDefault="00341399" w:rsidP="00341399">
      <w:pPr>
        <w:spacing w:after="0" w:line="240" w:lineRule="auto"/>
      </w:pPr>
      <w:r>
        <w:tab/>
        <w:t xml:space="preserve">Progressive overload is a weight lifting technique that is commonly used to improve performance and weight gain. The principle of progressive overload is simple, one must strive to increase the load placed on one’s body in order to stimulate muscle growth. In practice this means having a set workout and increasing each exercise in some way, be it number of reps, weight or time between sets. The aforementioned increases are quantative and easy to represent numerically but technique is also </w:t>
      </w:r>
      <w:proofErr w:type="gramStart"/>
      <w:r>
        <w:t>important,</w:t>
      </w:r>
      <w:proofErr w:type="gramEnd"/>
      <w:r>
        <w:t xml:space="preserve"> this will be hard to record. </w:t>
      </w:r>
    </w:p>
    <w:p w:rsidR="00341399" w:rsidRDefault="00341399" w:rsidP="00341399">
      <w:pPr>
        <w:spacing w:after="0" w:line="240" w:lineRule="auto"/>
      </w:pPr>
      <w:r>
        <w:tab/>
        <w:t xml:space="preserve">The above technique of progressive overload can be hard to implement effectively in a gym environment, it requires a lot of note taking and can be time consuming in </w:t>
      </w:r>
      <w:proofErr w:type="gramStart"/>
      <w:r>
        <w:t>itself</w:t>
      </w:r>
      <w:proofErr w:type="gramEnd"/>
      <w:r>
        <w:t>. It can sometimes be hard to remember where you left off and it can be hard to determine if you really are improving. This is where the advantages of mobile computing can assist.</w:t>
      </w:r>
    </w:p>
    <w:p w:rsidR="00341399" w:rsidRDefault="00341399" w:rsidP="00341399">
      <w:pPr>
        <w:spacing w:after="0" w:line="240" w:lineRule="auto"/>
      </w:pPr>
      <w:r>
        <w:tab/>
        <w:t xml:space="preserve">The above activity is essentially record keeping and data analysis. A mobile application can drastically improve the practicality of progressive overload. </w:t>
      </w:r>
    </w:p>
    <w:p w:rsidR="00341399" w:rsidRDefault="00341399" w:rsidP="00341399">
      <w:pPr>
        <w:spacing w:after="0" w:line="240" w:lineRule="auto"/>
      </w:pPr>
    </w:p>
    <w:p w:rsidR="00341399" w:rsidRDefault="00341399" w:rsidP="00341399">
      <w:pPr>
        <w:pStyle w:val="Heading2"/>
      </w:pPr>
      <w:bookmarkStart w:id="1" w:name="_Toc416201532"/>
      <w:r>
        <w:t>Aim:</w:t>
      </w:r>
      <w:bookmarkEnd w:id="1"/>
    </w:p>
    <w:p w:rsidR="00341399" w:rsidRDefault="00341399" w:rsidP="00341399">
      <w:pPr>
        <w:spacing w:after="0" w:line="240" w:lineRule="auto"/>
      </w:pPr>
      <w:r>
        <w:t xml:space="preserve">The aim of this project is to create a mobile application to address the issues of progressive overload. The finished application will allow users to enter in their performance for a given work out and to compare their performance as a function of time. It will tell the user what benchmark they reached on their previous workout so they can better it. The exact requirements are detailed in the requirements specification. </w:t>
      </w:r>
    </w:p>
    <w:p w:rsidR="00341399" w:rsidRDefault="00341399" w:rsidP="00341399">
      <w:pPr>
        <w:spacing w:after="0" w:line="240" w:lineRule="auto"/>
      </w:pPr>
    </w:p>
    <w:p w:rsidR="00341399" w:rsidRDefault="00341399" w:rsidP="00341399">
      <w:pPr>
        <w:spacing w:after="0" w:line="240" w:lineRule="auto"/>
      </w:pPr>
      <w:r>
        <w:t>In terms of implementing the above on a mobile device there are the following key issues to be considered:</w:t>
      </w:r>
    </w:p>
    <w:p w:rsidR="00341399" w:rsidRDefault="00341399" w:rsidP="00341399">
      <w:pPr>
        <w:spacing w:after="0" w:line="240" w:lineRule="auto"/>
      </w:pPr>
    </w:p>
    <w:p w:rsidR="00341399" w:rsidRDefault="00341399" w:rsidP="00341399">
      <w:pPr>
        <w:pStyle w:val="ListParagraph"/>
        <w:numPr>
          <w:ilvl w:val="0"/>
          <w:numId w:val="3"/>
        </w:numPr>
        <w:spacing w:after="0" w:line="240" w:lineRule="auto"/>
      </w:pPr>
      <w:r>
        <w:t xml:space="preserve">What platform should this </w:t>
      </w:r>
      <w:proofErr w:type="gramStart"/>
      <w:r>
        <w:t>be</w:t>
      </w:r>
      <w:proofErr w:type="gramEnd"/>
      <w:r>
        <w:t xml:space="preserve"> developed on?</w:t>
      </w:r>
    </w:p>
    <w:p w:rsidR="00341399" w:rsidRDefault="00341399" w:rsidP="00341399">
      <w:pPr>
        <w:pStyle w:val="ListParagraph"/>
        <w:numPr>
          <w:ilvl w:val="1"/>
          <w:numId w:val="3"/>
        </w:numPr>
        <w:spacing w:after="0" w:line="240" w:lineRule="auto"/>
      </w:pPr>
      <w:r>
        <w:t>The main choices are Android, IOS and windows mobile.</w:t>
      </w:r>
    </w:p>
    <w:p w:rsidR="00341399" w:rsidRDefault="00341399" w:rsidP="00341399">
      <w:pPr>
        <w:pStyle w:val="ListParagraph"/>
        <w:numPr>
          <w:ilvl w:val="0"/>
          <w:numId w:val="3"/>
        </w:numPr>
        <w:spacing w:after="0" w:line="240" w:lineRule="auto"/>
      </w:pPr>
      <w:r>
        <w:t>Battery usage</w:t>
      </w:r>
    </w:p>
    <w:p w:rsidR="00341399" w:rsidRDefault="00341399" w:rsidP="00341399">
      <w:pPr>
        <w:pStyle w:val="ListParagraph"/>
        <w:numPr>
          <w:ilvl w:val="1"/>
          <w:numId w:val="3"/>
        </w:numPr>
        <w:spacing w:after="0" w:line="240" w:lineRule="auto"/>
      </w:pPr>
      <w:r>
        <w:t>This is not normally a consideration when programming for a static device but for a mobile device this needs to be considered. Sometimes good programming practices have to be re-considered in favour of efficiency.</w:t>
      </w:r>
    </w:p>
    <w:p w:rsidR="00341399" w:rsidRDefault="00341399" w:rsidP="00341399">
      <w:pPr>
        <w:pStyle w:val="ListParagraph"/>
        <w:numPr>
          <w:ilvl w:val="0"/>
          <w:numId w:val="3"/>
        </w:numPr>
        <w:spacing w:after="0" w:line="240" w:lineRule="auto"/>
      </w:pPr>
      <w:r>
        <w:t>Portability</w:t>
      </w:r>
    </w:p>
    <w:p w:rsidR="00341399" w:rsidRDefault="00341399" w:rsidP="00341399">
      <w:pPr>
        <w:pStyle w:val="ListParagraph"/>
        <w:numPr>
          <w:ilvl w:val="1"/>
          <w:numId w:val="3"/>
        </w:numPr>
        <w:spacing w:after="0" w:line="240" w:lineRule="auto"/>
      </w:pPr>
      <w:r>
        <w:t>If this application is developed on IOS or android it must be able to be used on a variety of screen sizes and resolutions. Some applications on the market do not consider this and it is evident when you run the application. Android and IOS have the facility to display certain GUIs depending on the size of the screen. In Android this is called a fragment. The application will appear different from device to device.</w:t>
      </w:r>
    </w:p>
    <w:p w:rsidR="00341399" w:rsidRDefault="00341399" w:rsidP="00341399">
      <w:pPr>
        <w:pStyle w:val="ListParagraph"/>
        <w:numPr>
          <w:ilvl w:val="0"/>
          <w:numId w:val="3"/>
        </w:numPr>
        <w:spacing w:after="0" w:line="240" w:lineRule="auto"/>
      </w:pPr>
      <w:r>
        <w:t>Non-volatile data storage</w:t>
      </w:r>
    </w:p>
    <w:p w:rsidR="00341399" w:rsidRDefault="00341399" w:rsidP="00341399">
      <w:pPr>
        <w:pStyle w:val="ListParagraph"/>
        <w:numPr>
          <w:ilvl w:val="1"/>
          <w:numId w:val="3"/>
        </w:numPr>
        <w:spacing w:after="0" w:line="240" w:lineRule="auto"/>
      </w:pPr>
      <w:r>
        <w:t>The data entered into the application must be retained on power off. The data need to either written to a file or stored in a database. Both android and IOS have SQL interfaces, a database such as SQL would be favoured over a text file as data consistency is important. When implementing a database it is important to ensure the database has been normalised to at least Boyce-</w:t>
      </w:r>
      <w:proofErr w:type="spellStart"/>
      <w:r>
        <w:t>Codd</w:t>
      </w:r>
      <w:proofErr w:type="spellEnd"/>
      <w:r>
        <w:t xml:space="preserve"> normal form.</w:t>
      </w:r>
    </w:p>
    <w:p w:rsidR="00341399" w:rsidRDefault="00341399" w:rsidP="00341399">
      <w:pPr>
        <w:pStyle w:val="ListParagraph"/>
        <w:numPr>
          <w:ilvl w:val="0"/>
          <w:numId w:val="3"/>
        </w:numPr>
        <w:spacing w:after="0" w:line="240" w:lineRule="auto"/>
      </w:pPr>
      <w:proofErr w:type="spellStart"/>
      <w:r>
        <w:t>Gui</w:t>
      </w:r>
      <w:proofErr w:type="spellEnd"/>
      <w:r>
        <w:t xml:space="preserve"> orientation</w:t>
      </w:r>
    </w:p>
    <w:p w:rsidR="00341399" w:rsidRDefault="00341399" w:rsidP="00341399">
      <w:pPr>
        <w:pStyle w:val="ListParagraph"/>
        <w:numPr>
          <w:ilvl w:val="1"/>
          <w:numId w:val="3"/>
        </w:numPr>
        <w:spacing w:after="0" w:line="240" w:lineRule="auto"/>
      </w:pPr>
      <w:r>
        <w:t>Most mobile devices allow both portrait and landscape views, this has to be considered.</w:t>
      </w:r>
    </w:p>
    <w:p w:rsidR="00341399" w:rsidRDefault="00341399" w:rsidP="00341399">
      <w:pPr>
        <w:pStyle w:val="ListParagraph"/>
        <w:numPr>
          <w:ilvl w:val="0"/>
          <w:numId w:val="3"/>
        </w:numPr>
        <w:spacing w:after="0" w:line="240" w:lineRule="auto"/>
      </w:pPr>
      <w:r>
        <w:t>Graphical representation of performance</w:t>
      </w:r>
    </w:p>
    <w:p w:rsidR="00341399" w:rsidRDefault="00341399" w:rsidP="00341399">
      <w:pPr>
        <w:pStyle w:val="ListParagraph"/>
        <w:numPr>
          <w:ilvl w:val="1"/>
          <w:numId w:val="3"/>
        </w:numPr>
        <w:spacing w:after="0" w:line="240" w:lineRule="auto"/>
      </w:pPr>
      <w:r>
        <w:t xml:space="preserve">It would be useful to represent the </w:t>
      </w:r>
      <w:proofErr w:type="gramStart"/>
      <w:r>
        <w:t>users</w:t>
      </w:r>
      <w:proofErr w:type="gramEnd"/>
      <w:r>
        <w:t xml:space="preserve"> performance in the form of a graph, this will most likely need to be programmed from scratch and will have features such as auto scaling.</w:t>
      </w:r>
    </w:p>
    <w:p w:rsidR="00341399" w:rsidRDefault="00341399" w:rsidP="00341399">
      <w:pPr>
        <w:pStyle w:val="ListParagraph"/>
        <w:numPr>
          <w:ilvl w:val="0"/>
          <w:numId w:val="3"/>
        </w:numPr>
        <w:spacing w:after="0" w:line="240" w:lineRule="auto"/>
      </w:pPr>
      <w:r>
        <w:t>Innovative</w:t>
      </w:r>
    </w:p>
    <w:p w:rsidR="00341399" w:rsidRDefault="00341399" w:rsidP="00341399">
      <w:pPr>
        <w:pStyle w:val="ListParagraph"/>
        <w:numPr>
          <w:ilvl w:val="1"/>
          <w:numId w:val="3"/>
        </w:numPr>
        <w:spacing w:after="0" w:line="240" w:lineRule="auto"/>
      </w:pPr>
      <w:r>
        <w:t>The application must be easy to use and surprise the user with features such as customisation and nice graphics.</w:t>
      </w:r>
    </w:p>
    <w:p w:rsidR="00341399" w:rsidRDefault="00341399" w:rsidP="00341399">
      <w:pPr>
        <w:spacing w:after="0" w:line="240" w:lineRule="auto"/>
      </w:pPr>
    </w:p>
    <w:p w:rsidR="00341399" w:rsidRDefault="00341399" w:rsidP="00341399">
      <w:pPr>
        <w:spacing w:after="0" w:line="240" w:lineRule="auto"/>
      </w:pPr>
    </w:p>
    <w:p w:rsidR="00341399" w:rsidRDefault="00341399">
      <w:r>
        <w:br w:type="page"/>
      </w:r>
    </w:p>
    <w:p w:rsidR="00341399" w:rsidRDefault="00341399" w:rsidP="00341399">
      <w:pPr>
        <w:spacing w:after="0" w:line="240" w:lineRule="auto"/>
      </w:pPr>
    </w:p>
    <w:p w:rsidR="00341399" w:rsidRDefault="00341399" w:rsidP="00341399">
      <w:pPr>
        <w:pStyle w:val="Heading2"/>
      </w:pPr>
      <w:bookmarkStart w:id="2" w:name="_Toc416201533"/>
      <w:r>
        <w:t>Originality:</w:t>
      </w:r>
      <w:bookmarkEnd w:id="2"/>
    </w:p>
    <w:p w:rsidR="00341399" w:rsidRDefault="00341399" w:rsidP="00341399">
      <w:pPr>
        <w:spacing w:after="0" w:line="240" w:lineRule="auto"/>
      </w:pPr>
      <w:r>
        <w:t>Currently there are a few applications available for workouts but none that address the issues of progressive overload effectively. The following applications are available for android:</w:t>
      </w:r>
    </w:p>
    <w:p w:rsidR="00341399" w:rsidRDefault="00341399" w:rsidP="00341399">
      <w:pPr>
        <w:spacing w:after="0" w:line="240" w:lineRule="auto"/>
      </w:pPr>
    </w:p>
    <w:p w:rsidR="00341399" w:rsidRDefault="00341399" w:rsidP="00341399">
      <w:pPr>
        <w:spacing w:after="0" w:line="240" w:lineRule="auto"/>
      </w:pPr>
      <w:r>
        <w:t>Progressive overload logger</w:t>
      </w:r>
      <w:r>
        <w:tab/>
        <w:t>-</w:t>
      </w:r>
      <w:r>
        <w:tab/>
      </w:r>
      <w:proofErr w:type="spellStart"/>
      <w:r>
        <w:t>KevMcGreat</w:t>
      </w:r>
      <w:proofErr w:type="spellEnd"/>
      <w:r>
        <w:t xml:space="preserve"> Apps</w:t>
      </w:r>
    </w:p>
    <w:p w:rsidR="00341399" w:rsidRDefault="00341399" w:rsidP="00341399">
      <w:pPr>
        <w:spacing w:after="0" w:line="240" w:lineRule="auto"/>
      </w:pPr>
    </w:p>
    <w:p w:rsidR="00341399" w:rsidRDefault="00341399" w:rsidP="00341399">
      <w:pPr>
        <w:spacing w:after="0" w:line="240" w:lineRule="auto"/>
      </w:pPr>
      <w:r>
        <w:rPr>
          <w:noProof/>
          <w:lang w:eastAsia="en-GB"/>
        </w:rPr>
        <w:drawing>
          <wp:inline distT="0" distB="0" distL="0" distR="0" wp14:anchorId="1E9C2285" wp14:editId="66E5199A">
            <wp:extent cx="403860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631" t="24948" r="11849" b="50312"/>
                    <a:stretch/>
                  </pic:blipFill>
                  <pic:spPr bwMode="auto">
                    <a:xfrm>
                      <a:off x="0" y="0"/>
                      <a:ext cx="4038600" cy="1133475"/>
                    </a:xfrm>
                    <a:prstGeom prst="rect">
                      <a:avLst/>
                    </a:prstGeom>
                    <a:ln>
                      <a:noFill/>
                    </a:ln>
                    <a:extLst>
                      <a:ext uri="{53640926-AAD7-44D8-BBD7-CCE9431645EC}">
                        <a14:shadowObscured xmlns:a14="http://schemas.microsoft.com/office/drawing/2010/main"/>
                      </a:ext>
                    </a:extLst>
                  </pic:spPr>
                </pic:pic>
              </a:graphicData>
            </a:graphic>
          </wp:inline>
        </w:drawing>
      </w:r>
    </w:p>
    <w:p w:rsidR="00341399" w:rsidRDefault="00341399" w:rsidP="00341399">
      <w:pPr>
        <w:spacing w:after="0" w:line="240" w:lineRule="auto"/>
      </w:pPr>
    </w:p>
    <w:p w:rsidR="00341399" w:rsidRDefault="00341399" w:rsidP="00341399">
      <w:pPr>
        <w:spacing w:after="0" w:line="240" w:lineRule="auto"/>
      </w:pPr>
      <w:r>
        <w:t>This application addresses the needs of progressive overload to a certain extent by allowing the user to log their performance, however, it is hard to use. It requires too many user interactions for a single operation which is unsuitable for use in a gym.</w:t>
      </w:r>
    </w:p>
    <w:p w:rsidR="00341399" w:rsidRDefault="00341399" w:rsidP="00341399">
      <w:pPr>
        <w:spacing w:after="0" w:line="240" w:lineRule="auto"/>
      </w:pPr>
    </w:p>
    <w:p w:rsidR="00341399" w:rsidRDefault="00341399" w:rsidP="00341399">
      <w:pPr>
        <w:spacing w:after="0" w:line="240" w:lineRule="auto"/>
      </w:pPr>
      <w:r>
        <w:t>Bodybuilding workout</w:t>
      </w:r>
      <w:r>
        <w:tab/>
      </w:r>
      <w:r>
        <w:tab/>
        <w:t>-</w:t>
      </w:r>
      <w:r>
        <w:tab/>
        <w:t>Beta Code</w:t>
      </w:r>
    </w:p>
    <w:p w:rsidR="00341399" w:rsidRDefault="00341399" w:rsidP="00341399">
      <w:pPr>
        <w:spacing w:after="0" w:line="240" w:lineRule="auto"/>
      </w:pPr>
    </w:p>
    <w:p w:rsidR="00341399" w:rsidRDefault="00341399" w:rsidP="00341399">
      <w:pPr>
        <w:spacing w:after="0" w:line="240" w:lineRule="auto"/>
      </w:pPr>
      <w:r>
        <w:rPr>
          <w:noProof/>
          <w:lang w:eastAsia="en-GB"/>
        </w:rPr>
        <w:drawing>
          <wp:inline distT="0" distB="0" distL="0" distR="0" wp14:anchorId="7E141CF8" wp14:editId="64A84D87">
            <wp:extent cx="4171948" cy="10953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472" t="26196" r="10649" b="49886"/>
                    <a:stretch/>
                  </pic:blipFill>
                  <pic:spPr bwMode="auto">
                    <a:xfrm>
                      <a:off x="0" y="0"/>
                      <a:ext cx="4177040" cy="1096712"/>
                    </a:xfrm>
                    <a:prstGeom prst="rect">
                      <a:avLst/>
                    </a:prstGeom>
                    <a:ln>
                      <a:noFill/>
                    </a:ln>
                    <a:extLst>
                      <a:ext uri="{53640926-AAD7-44D8-BBD7-CCE9431645EC}">
                        <a14:shadowObscured xmlns:a14="http://schemas.microsoft.com/office/drawing/2010/main"/>
                      </a:ext>
                    </a:extLst>
                  </pic:spPr>
                </pic:pic>
              </a:graphicData>
            </a:graphic>
          </wp:inline>
        </w:drawing>
      </w:r>
    </w:p>
    <w:p w:rsidR="00341399" w:rsidRDefault="00341399" w:rsidP="00341399">
      <w:pPr>
        <w:spacing w:after="0" w:line="240" w:lineRule="auto"/>
      </w:pPr>
    </w:p>
    <w:p w:rsidR="00341399" w:rsidRDefault="00341399" w:rsidP="00341399">
      <w:pPr>
        <w:spacing w:after="0" w:line="240" w:lineRule="auto"/>
      </w:pPr>
    </w:p>
    <w:p w:rsidR="00341399" w:rsidRDefault="00341399" w:rsidP="00341399">
      <w:pPr>
        <w:spacing w:after="0"/>
      </w:pPr>
      <w:r>
        <w:t>This application does nearly everything needed for progressive overload but doesn’t do it in a robust way. This app is full of bugs and is not intuitive. It also doesn’t allow you to view your progress in a graphical way.</w:t>
      </w:r>
    </w:p>
    <w:p w:rsidR="00341399" w:rsidRDefault="00341399" w:rsidP="00341399">
      <w:pPr>
        <w:spacing w:after="0"/>
        <w:ind w:firstLine="720"/>
      </w:pPr>
      <w:r>
        <w:t xml:space="preserve">The above applications are the only ones to be found that directly target progressive overload. Neither of these applications fully </w:t>
      </w:r>
      <w:proofErr w:type="gramStart"/>
      <w:r>
        <w:t>address</w:t>
      </w:r>
      <w:proofErr w:type="gramEnd"/>
      <w:r>
        <w:t xml:space="preserve"> the needs of a progressive overload so the market would benefit from an application that does specifically target progressive overload.</w:t>
      </w:r>
    </w:p>
    <w:p w:rsidR="00341399" w:rsidRDefault="00341399" w:rsidP="00341399">
      <w:pPr>
        <w:spacing w:after="0"/>
        <w:ind w:firstLine="720"/>
      </w:pPr>
      <w:r>
        <w:t>The project outlined above is a suitable project for a software engineering degree as it contains many aspects of software engineering. It will be very code intensive, make use of a database and graphical user interfaces. Good software engineering practices will be observed where possible.</w:t>
      </w:r>
    </w:p>
    <w:p w:rsidR="003F525F" w:rsidRDefault="003F525F" w:rsidP="00162155"/>
    <w:p w:rsidR="00341399" w:rsidRDefault="00341399" w:rsidP="00162155"/>
    <w:p w:rsidR="00341399" w:rsidRDefault="00341399" w:rsidP="00162155"/>
    <w:p w:rsidR="00341399" w:rsidRDefault="00341399" w:rsidP="00162155"/>
    <w:p w:rsidR="00341399" w:rsidRDefault="00341399" w:rsidP="00162155"/>
    <w:p w:rsidR="00341399" w:rsidRDefault="00341399" w:rsidP="00162155"/>
    <w:p w:rsidR="00341399" w:rsidRDefault="00341399" w:rsidP="00162155"/>
    <w:p w:rsidR="00341399" w:rsidRDefault="00341399" w:rsidP="00162155"/>
    <w:p w:rsidR="00341399" w:rsidRDefault="00341399" w:rsidP="00341399">
      <w:pPr>
        <w:pStyle w:val="Heading2"/>
      </w:pPr>
      <w:bookmarkStart w:id="3" w:name="_Toc416201534"/>
      <w:r>
        <w:lastRenderedPageBreak/>
        <w:t>Choosing a platform:</w:t>
      </w:r>
      <w:bookmarkEnd w:id="3"/>
    </w:p>
    <w:p w:rsidR="00162155" w:rsidRDefault="00162155" w:rsidP="00162155"/>
    <w:p w:rsidR="00162155" w:rsidRDefault="00341399" w:rsidP="00162155">
      <w:r>
        <w:t>Before it the project can be fully planned and designed it must be decided which platform to develop for</w:t>
      </w:r>
      <w:r w:rsidR="00F40B77">
        <w:t>. There are only really 3 feasible mobile operating systems:</w:t>
      </w:r>
    </w:p>
    <w:p w:rsidR="00F40B77" w:rsidRDefault="00F40B77" w:rsidP="00F40B77">
      <w:pPr>
        <w:pStyle w:val="ListParagraph"/>
        <w:numPr>
          <w:ilvl w:val="0"/>
          <w:numId w:val="16"/>
        </w:numPr>
      </w:pPr>
      <w:r>
        <w:t>Apple IOS</w:t>
      </w:r>
    </w:p>
    <w:p w:rsidR="00F40B77" w:rsidRDefault="00F40B77" w:rsidP="00F40B77">
      <w:pPr>
        <w:pStyle w:val="ListParagraph"/>
        <w:numPr>
          <w:ilvl w:val="0"/>
          <w:numId w:val="16"/>
        </w:numPr>
      </w:pPr>
      <w:r>
        <w:t>Android</w:t>
      </w:r>
    </w:p>
    <w:p w:rsidR="00F40B77" w:rsidRDefault="00F40B77" w:rsidP="00F40B77">
      <w:pPr>
        <w:pStyle w:val="ListParagraph"/>
        <w:numPr>
          <w:ilvl w:val="0"/>
          <w:numId w:val="16"/>
        </w:numPr>
      </w:pPr>
      <w:r>
        <w:t>Windows Phone</w:t>
      </w:r>
    </w:p>
    <w:p w:rsidR="00F40B77" w:rsidRDefault="00F40B77" w:rsidP="00F40B77"/>
    <w:p w:rsidR="00F40B77" w:rsidRDefault="00F40B77" w:rsidP="00F40B77">
      <w:r>
        <w:t>In order to decide which platform to develop for one must consider the following qualities required:</w:t>
      </w:r>
    </w:p>
    <w:p w:rsidR="00F40B77" w:rsidRDefault="00F40B77" w:rsidP="00F40B77">
      <w:pPr>
        <w:pStyle w:val="ListParagraph"/>
        <w:numPr>
          <w:ilvl w:val="0"/>
          <w:numId w:val="17"/>
        </w:numPr>
      </w:pPr>
      <w:r>
        <w:t>Popularity of the operating system</w:t>
      </w:r>
    </w:p>
    <w:p w:rsidR="00F40B77" w:rsidRDefault="00F40B77" w:rsidP="00F40B77">
      <w:pPr>
        <w:pStyle w:val="ListParagraph"/>
        <w:numPr>
          <w:ilvl w:val="1"/>
          <w:numId w:val="17"/>
        </w:numPr>
      </w:pPr>
      <w:r>
        <w:t xml:space="preserve">The more popular it is </w:t>
      </w:r>
      <w:proofErr w:type="spellStart"/>
      <w:r>
        <w:t>amoungst</w:t>
      </w:r>
      <w:proofErr w:type="spellEnd"/>
      <w:r>
        <w:t xml:space="preserve"> its users the more exposure the application will get.</w:t>
      </w:r>
    </w:p>
    <w:p w:rsidR="00F40B77" w:rsidRDefault="00F40B77" w:rsidP="00F40B77">
      <w:pPr>
        <w:pStyle w:val="ListParagraph"/>
        <w:numPr>
          <w:ilvl w:val="0"/>
          <w:numId w:val="17"/>
        </w:numPr>
      </w:pPr>
      <w:r>
        <w:t>Ease of developing</w:t>
      </w:r>
    </w:p>
    <w:p w:rsidR="00F40B77" w:rsidRDefault="00F40B77" w:rsidP="00F40B77">
      <w:pPr>
        <w:pStyle w:val="ListParagraph"/>
        <w:numPr>
          <w:ilvl w:val="1"/>
          <w:numId w:val="17"/>
        </w:numPr>
      </w:pPr>
      <w:r>
        <w:t>The easier it is to code the application the less the application costs to produce.</w:t>
      </w:r>
    </w:p>
    <w:p w:rsidR="00F40B77" w:rsidRDefault="00F40B77" w:rsidP="00F40B77">
      <w:pPr>
        <w:pStyle w:val="ListParagraph"/>
        <w:numPr>
          <w:ilvl w:val="0"/>
          <w:numId w:val="17"/>
        </w:numPr>
      </w:pPr>
      <w:r>
        <w:t>Ease of publication</w:t>
      </w:r>
    </w:p>
    <w:p w:rsidR="00F40B77" w:rsidRDefault="00F40B77" w:rsidP="00F40B77">
      <w:pPr>
        <w:pStyle w:val="ListParagraph"/>
        <w:numPr>
          <w:ilvl w:val="1"/>
          <w:numId w:val="17"/>
        </w:numPr>
      </w:pPr>
      <w:r>
        <w:t>How easy does the platform make it to get the application on the market?</w:t>
      </w:r>
    </w:p>
    <w:p w:rsidR="00F40B77" w:rsidRDefault="00F40B77" w:rsidP="00F40B77">
      <w:pPr>
        <w:pStyle w:val="ListParagraph"/>
        <w:numPr>
          <w:ilvl w:val="0"/>
          <w:numId w:val="17"/>
        </w:numPr>
      </w:pPr>
      <w:r>
        <w:t>Longevity of the operating system</w:t>
      </w:r>
    </w:p>
    <w:p w:rsidR="00F40B77" w:rsidRDefault="00F40B77" w:rsidP="00F40B77">
      <w:pPr>
        <w:pStyle w:val="ListParagraph"/>
        <w:numPr>
          <w:ilvl w:val="1"/>
          <w:numId w:val="17"/>
        </w:numPr>
      </w:pPr>
      <w:r>
        <w:t>Is it likely that the platform will become obsolete in the near future?</w:t>
      </w:r>
    </w:p>
    <w:p w:rsidR="00F40B77" w:rsidRDefault="00F40B77" w:rsidP="00F40B77"/>
    <w:p w:rsidR="00F40B77" w:rsidRDefault="00F40B77" w:rsidP="00FC360B">
      <w:pPr>
        <w:spacing w:after="0" w:line="240" w:lineRule="auto"/>
      </w:pPr>
      <w:r>
        <w:t>With the above in mind the most obvious choice is Android. The Android platform is by far the most popular platform having 84.4% of market share in the 3</w:t>
      </w:r>
      <w:r w:rsidRPr="00F40B77">
        <w:rPr>
          <w:vertAlign w:val="superscript"/>
        </w:rPr>
        <w:t>rd</w:t>
      </w:r>
      <w:r>
        <w:t xml:space="preserve"> quarter of 2014, followed my iOS having 11.7% and then Windows Phone having 2.9%. From a popularity point of view this is the obvious choice.</w:t>
      </w:r>
      <w:r w:rsidR="00FC360B">
        <w:t xml:space="preserve"> From now on Windows Phone won’t be mentioned as </w:t>
      </w:r>
      <w:proofErr w:type="spellStart"/>
      <w:proofErr w:type="gramStart"/>
      <w:r w:rsidR="00FC360B">
        <w:t>it’s</w:t>
      </w:r>
      <w:proofErr w:type="spellEnd"/>
      <w:proofErr w:type="gramEnd"/>
      <w:r w:rsidR="00FC360B">
        <w:t xml:space="preserve"> market share rules it out completely.</w:t>
      </w:r>
    </w:p>
    <w:p w:rsidR="00F40B77" w:rsidRDefault="00F40B77" w:rsidP="00FC360B">
      <w:pPr>
        <w:spacing w:after="0" w:line="240" w:lineRule="auto"/>
      </w:pPr>
      <w:r>
        <w:tab/>
        <w:t>Android is also probably the easiest to develop for, it is also free to develop for. Android applications can be programmed in java</w:t>
      </w:r>
      <w:r w:rsidR="00FC360B">
        <w:t xml:space="preserve"> which given my personal experience is predominantly in java this would be preferable. Apple iOS apps are developed in objective C which is a language I have no experience of.</w:t>
      </w:r>
    </w:p>
    <w:p w:rsidR="00FC360B" w:rsidRDefault="00FC360B" w:rsidP="00FC360B">
      <w:pPr>
        <w:spacing w:after="0" w:line="240" w:lineRule="auto"/>
      </w:pPr>
      <w:r>
        <w:tab/>
        <w:t>There are less stringent requirements for publishing an application to the android market than the iOS app store.  You may find that if you develop an app for the iOS that apple decides it doesn’t want to publish it, this would be a huge waste if resource.</w:t>
      </w:r>
    </w:p>
    <w:p w:rsidR="00FC360B" w:rsidRDefault="00FC360B" w:rsidP="00FC360B">
      <w:pPr>
        <w:spacing w:after="0" w:line="240" w:lineRule="auto"/>
      </w:pPr>
      <w:r>
        <w:tab/>
        <w:t>Both Android and iOS are likely to be around for a long time yet however due to the market share that android has it would be logical to assume Android probably has a greater life span.</w:t>
      </w:r>
    </w:p>
    <w:p w:rsidR="00FC360B" w:rsidRDefault="00FC360B" w:rsidP="00FC360B">
      <w:pPr>
        <w:spacing w:after="0" w:line="240" w:lineRule="auto"/>
      </w:pPr>
    </w:p>
    <w:p w:rsidR="00FC360B" w:rsidRDefault="00FC360B" w:rsidP="008B67A5">
      <w:pPr>
        <w:spacing w:after="0" w:line="240" w:lineRule="auto"/>
      </w:pPr>
      <w:r>
        <w:t>Taking into account the points made above it has been decided that the platform this application will be developed on is android. The reason for this is due to the extra costs associated with developing for apple devices. Although the one of the most popular app categories on the apple market is fitness (Rahul Varshneya</w:t>
      </w:r>
      <w:proofErr w:type="gramStart"/>
      <w:r>
        <w:t>,2013</w:t>
      </w:r>
      <w:proofErr w:type="gramEnd"/>
      <w:r>
        <w:t>) the ease of developing and publishing on the android market makes android the best choice for this application. Also the diverse hardware associated with android adds an interesting challenge. The variety of screen sizes and resolutions will pose some technical challenges.</w:t>
      </w:r>
    </w:p>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
        <w:lastRenderedPageBreak/>
        <w:br w:type="page"/>
      </w:r>
    </w:p>
    <w:p w:rsidR="00162155" w:rsidRDefault="00162155" w:rsidP="00162155">
      <w:pPr>
        <w:pStyle w:val="Heading1"/>
      </w:pPr>
      <w:bookmarkStart w:id="4" w:name="_Toc416201535"/>
      <w:r>
        <w:lastRenderedPageBreak/>
        <w:t>Research:</w:t>
      </w:r>
      <w:bookmarkEnd w:id="4"/>
    </w:p>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p w:rsidR="00162155" w:rsidRDefault="00162155"/>
    <w:p w:rsidR="00162155" w:rsidRDefault="00162155"/>
    <w:p w:rsidR="00162155" w:rsidRDefault="00162155"/>
    <w:p w:rsidR="00162155" w:rsidRDefault="00162155"/>
    <w:p w:rsidR="00162155" w:rsidRDefault="00162155"/>
    <w:p w:rsidR="00162155" w:rsidRDefault="00162155"/>
    <w:p w:rsidR="00162155" w:rsidRDefault="00162155">
      <w:r>
        <w:br w:type="page"/>
      </w:r>
    </w:p>
    <w:p w:rsidR="00162155" w:rsidRDefault="00162155" w:rsidP="00162155">
      <w:pPr>
        <w:pStyle w:val="Heading1"/>
      </w:pPr>
      <w:bookmarkStart w:id="5" w:name="_Toc416201536"/>
      <w:r>
        <w:lastRenderedPageBreak/>
        <w:t>Methodology:</w:t>
      </w:r>
      <w:bookmarkEnd w:id="5"/>
    </w:p>
    <w:p w:rsidR="00D8542F" w:rsidRDefault="00D8542F" w:rsidP="00D8542F">
      <w:pPr>
        <w:spacing w:after="0"/>
      </w:pPr>
      <w:r>
        <w:t>The software development method used for this project was the waterfall method. It was very hard to truly follow any development method when the work was undertaken by a single person but the waterfall method seemed the most applicable. Using the waterfall method the project was split up into different progressive phases to be completed in order.</w:t>
      </w:r>
    </w:p>
    <w:p w:rsidR="00D8542F" w:rsidRDefault="00D8542F" w:rsidP="00D8542F">
      <w:pPr>
        <w:spacing w:after="0"/>
      </w:pPr>
      <w:r>
        <w:tab/>
        <w:t>Using the waterfall method did however pose some problems. This method would be fine for developing an application or piece of software if the developer fully understands how to implement it. Clearly this is not the case for an educational project as learning is still part of the process. Initially the waterfall method was used but once the implementation phase began it became apparent that there were better ways of doing things in practice, this involved going back and tweaking the design during the implementation stage.</w:t>
      </w:r>
    </w:p>
    <w:p w:rsidR="00D8542F" w:rsidRDefault="00D8542F" w:rsidP="00D8542F">
      <w:pPr>
        <w:spacing w:after="0"/>
      </w:pPr>
      <w:r>
        <w:tab/>
        <w:t>With the above in mind</w:t>
      </w:r>
      <w:r w:rsidR="00341399">
        <w:t xml:space="preserve"> the following stages of the waterfall method were specified but not used as rigidly as originally intended:</w:t>
      </w:r>
    </w:p>
    <w:p w:rsidR="00D8542F" w:rsidRDefault="00D8542F" w:rsidP="00D8542F">
      <w:pPr>
        <w:spacing w:after="0"/>
      </w:pPr>
    </w:p>
    <w:p w:rsidR="00D8542F" w:rsidRDefault="00D8542F" w:rsidP="00D8542F">
      <w:pPr>
        <w:pStyle w:val="ListParagraph"/>
        <w:numPr>
          <w:ilvl w:val="0"/>
          <w:numId w:val="9"/>
        </w:numPr>
        <w:spacing w:after="0"/>
      </w:pPr>
      <w:r>
        <w:t>Requirements:</w:t>
      </w:r>
    </w:p>
    <w:p w:rsidR="00D8542F" w:rsidRDefault="00D8542F" w:rsidP="00D8542F">
      <w:pPr>
        <w:pStyle w:val="ListParagraph"/>
        <w:numPr>
          <w:ilvl w:val="1"/>
          <w:numId w:val="9"/>
        </w:numPr>
        <w:spacing w:after="0"/>
      </w:pPr>
      <w:r>
        <w:t>Complete the requirement specification</w:t>
      </w:r>
    </w:p>
    <w:p w:rsidR="00D8542F" w:rsidRDefault="00D8542F" w:rsidP="00D8542F">
      <w:pPr>
        <w:pStyle w:val="ListParagraph"/>
        <w:numPr>
          <w:ilvl w:val="0"/>
          <w:numId w:val="9"/>
        </w:numPr>
        <w:spacing w:after="0"/>
      </w:pPr>
      <w:r>
        <w:t>Design</w:t>
      </w:r>
    </w:p>
    <w:p w:rsidR="00D8542F" w:rsidRDefault="00D8542F" w:rsidP="00D8542F">
      <w:pPr>
        <w:pStyle w:val="ListParagraph"/>
        <w:numPr>
          <w:ilvl w:val="1"/>
          <w:numId w:val="9"/>
        </w:numPr>
        <w:spacing w:after="0"/>
      </w:pPr>
      <w:r>
        <w:t>Decide on the classes to be used</w:t>
      </w:r>
    </w:p>
    <w:p w:rsidR="00D8542F" w:rsidRDefault="00D8542F" w:rsidP="00D8542F">
      <w:pPr>
        <w:pStyle w:val="ListParagraph"/>
        <w:numPr>
          <w:ilvl w:val="1"/>
          <w:numId w:val="9"/>
        </w:numPr>
        <w:spacing w:after="0"/>
      </w:pPr>
      <w:r>
        <w:t>Decide what these classes will do and how they will interact</w:t>
      </w:r>
    </w:p>
    <w:p w:rsidR="00D8542F" w:rsidRDefault="00D8542F" w:rsidP="00D8542F">
      <w:pPr>
        <w:pStyle w:val="ListParagraph"/>
        <w:numPr>
          <w:ilvl w:val="1"/>
          <w:numId w:val="9"/>
        </w:numPr>
        <w:spacing w:after="0"/>
      </w:pPr>
      <w:r>
        <w:t>Compose a UML diagram of the system</w:t>
      </w:r>
    </w:p>
    <w:p w:rsidR="00D8542F" w:rsidRDefault="00D8542F" w:rsidP="00D8542F">
      <w:pPr>
        <w:pStyle w:val="ListParagraph"/>
        <w:numPr>
          <w:ilvl w:val="1"/>
          <w:numId w:val="9"/>
        </w:numPr>
        <w:spacing w:after="0"/>
      </w:pPr>
      <w:r>
        <w:t>Compose and normalise the database</w:t>
      </w:r>
    </w:p>
    <w:p w:rsidR="00D8542F" w:rsidRDefault="00D8542F" w:rsidP="00D8542F">
      <w:pPr>
        <w:pStyle w:val="ListParagraph"/>
        <w:numPr>
          <w:ilvl w:val="1"/>
          <w:numId w:val="9"/>
        </w:numPr>
        <w:spacing w:after="0"/>
      </w:pPr>
      <w:r>
        <w:t>Design the user interface</w:t>
      </w:r>
    </w:p>
    <w:p w:rsidR="00D8542F" w:rsidRDefault="00D8542F" w:rsidP="00D8542F">
      <w:pPr>
        <w:pStyle w:val="ListParagraph"/>
        <w:numPr>
          <w:ilvl w:val="0"/>
          <w:numId w:val="9"/>
        </w:numPr>
        <w:spacing w:after="0"/>
      </w:pPr>
      <w:r>
        <w:t>Implementation</w:t>
      </w:r>
      <w:r w:rsidRPr="00811540">
        <w:t xml:space="preserve"> </w:t>
      </w:r>
    </w:p>
    <w:p w:rsidR="00D8542F" w:rsidRDefault="00D8542F" w:rsidP="00D8542F">
      <w:pPr>
        <w:pStyle w:val="ListParagraph"/>
        <w:numPr>
          <w:ilvl w:val="1"/>
          <w:numId w:val="9"/>
        </w:numPr>
        <w:spacing w:after="0"/>
      </w:pPr>
      <w:r>
        <w:t>Create android activities</w:t>
      </w:r>
    </w:p>
    <w:p w:rsidR="00D8542F" w:rsidRDefault="00D8542F" w:rsidP="00D8542F">
      <w:pPr>
        <w:pStyle w:val="ListParagraph"/>
        <w:numPr>
          <w:ilvl w:val="1"/>
          <w:numId w:val="9"/>
        </w:numPr>
        <w:spacing w:after="0"/>
      </w:pPr>
      <w:r>
        <w:t>Implement GUIs for each activity</w:t>
      </w:r>
    </w:p>
    <w:p w:rsidR="00D8542F" w:rsidRDefault="00D8542F" w:rsidP="00D8542F">
      <w:pPr>
        <w:pStyle w:val="ListParagraph"/>
        <w:numPr>
          <w:ilvl w:val="1"/>
          <w:numId w:val="9"/>
        </w:numPr>
        <w:spacing w:after="0"/>
      </w:pPr>
      <w:r>
        <w:t>Implement communication between activities</w:t>
      </w:r>
    </w:p>
    <w:p w:rsidR="00D8542F" w:rsidRDefault="00D8542F" w:rsidP="00D8542F">
      <w:pPr>
        <w:pStyle w:val="ListParagraph"/>
        <w:numPr>
          <w:ilvl w:val="1"/>
          <w:numId w:val="9"/>
        </w:numPr>
        <w:spacing w:after="0"/>
      </w:pPr>
      <w:r>
        <w:t>Implement database</w:t>
      </w:r>
    </w:p>
    <w:p w:rsidR="00D8542F" w:rsidRDefault="00D8542F" w:rsidP="00D8542F">
      <w:pPr>
        <w:pStyle w:val="ListParagraph"/>
        <w:numPr>
          <w:ilvl w:val="1"/>
          <w:numId w:val="9"/>
        </w:numPr>
        <w:spacing w:after="0"/>
      </w:pPr>
      <w:r>
        <w:t>Implement custom graph view</w:t>
      </w:r>
    </w:p>
    <w:p w:rsidR="00D8542F" w:rsidRDefault="00D8542F" w:rsidP="00D8542F">
      <w:pPr>
        <w:pStyle w:val="ListParagraph"/>
        <w:numPr>
          <w:ilvl w:val="1"/>
          <w:numId w:val="9"/>
        </w:numPr>
        <w:spacing w:after="0"/>
      </w:pPr>
      <w:r>
        <w:t>Implement timer option</w:t>
      </w:r>
    </w:p>
    <w:p w:rsidR="00D8542F" w:rsidRDefault="00D8542F" w:rsidP="00D8542F">
      <w:pPr>
        <w:pStyle w:val="ListParagraph"/>
        <w:numPr>
          <w:ilvl w:val="1"/>
          <w:numId w:val="9"/>
        </w:numPr>
        <w:spacing w:after="0"/>
      </w:pPr>
      <w:r>
        <w:t>Implement any audio</w:t>
      </w:r>
    </w:p>
    <w:p w:rsidR="00D8542F" w:rsidRDefault="00D8542F" w:rsidP="00D8542F">
      <w:pPr>
        <w:pStyle w:val="ListParagraph"/>
        <w:numPr>
          <w:ilvl w:val="0"/>
          <w:numId w:val="9"/>
        </w:numPr>
        <w:spacing w:after="0"/>
      </w:pPr>
      <w:r>
        <w:t>Verification</w:t>
      </w:r>
    </w:p>
    <w:p w:rsidR="00D8542F" w:rsidRDefault="00D8542F" w:rsidP="00D8542F">
      <w:pPr>
        <w:pStyle w:val="ListParagraph"/>
        <w:numPr>
          <w:ilvl w:val="1"/>
          <w:numId w:val="9"/>
        </w:numPr>
        <w:spacing w:after="0"/>
      </w:pPr>
      <w:r>
        <w:t>Create a test schedule</w:t>
      </w:r>
    </w:p>
    <w:p w:rsidR="00D8542F" w:rsidRDefault="00D8542F" w:rsidP="00D8542F">
      <w:pPr>
        <w:pStyle w:val="ListParagraph"/>
        <w:numPr>
          <w:ilvl w:val="1"/>
          <w:numId w:val="9"/>
        </w:numPr>
        <w:spacing w:after="0"/>
      </w:pPr>
      <w:r>
        <w:t>Test the mechanics of the system</w:t>
      </w:r>
    </w:p>
    <w:p w:rsidR="00D8542F" w:rsidRDefault="00D8542F" w:rsidP="00D8542F">
      <w:pPr>
        <w:pStyle w:val="ListParagraph"/>
        <w:numPr>
          <w:ilvl w:val="1"/>
          <w:numId w:val="9"/>
        </w:numPr>
        <w:spacing w:after="0"/>
      </w:pPr>
      <w:r>
        <w:t>Perform beta testing on application by deploying to a few test subjects</w:t>
      </w:r>
    </w:p>
    <w:p w:rsidR="00D8542F" w:rsidRDefault="00D8542F" w:rsidP="00D8542F">
      <w:pPr>
        <w:spacing w:after="0"/>
      </w:pPr>
    </w:p>
    <w:p w:rsidR="00D8542F" w:rsidRDefault="00D8542F" w:rsidP="00D8542F">
      <w:pPr>
        <w:spacing w:after="0"/>
      </w:pPr>
      <w:r>
        <w:t xml:space="preserve">This application will be developed using Eclipse with the android plugin. I am familiar with both Eclipse and the Android plugin. For testing purposes both a large screen and a small screen device will be needed. These are available and will be a Samsung 10.1 tablet and a Nexus 5 phone. Basic testing has proven that I can develop with this software on both devices. </w:t>
      </w:r>
    </w:p>
    <w:p w:rsidR="00D8542F" w:rsidRDefault="00D8542F" w:rsidP="00D8542F">
      <w:pPr>
        <w:spacing w:after="0"/>
        <w:ind w:firstLine="720"/>
      </w:pPr>
      <w:r>
        <w:t>For debugging the eclipse package has a useful logging tool called “</w:t>
      </w:r>
      <w:proofErr w:type="spellStart"/>
      <w:r>
        <w:t>Logcat</w:t>
      </w:r>
      <w:proofErr w:type="spellEnd"/>
      <w:r>
        <w:t xml:space="preserve">” which allows live readable outputs whilst the android device is connected. This is much like printing to the terminal in other languages. </w:t>
      </w:r>
    </w:p>
    <w:p w:rsidR="00D8542F" w:rsidRDefault="00D8542F" w:rsidP="00D8542F">
      <w:pPr>
        <w:spacing w:after="0"/>
        <w:ind w:firstLine="720"/>
      </w:pPr>
      <w:r>
        <w:t xml:space="preserve">The main language used to develop android is </w:t>
      </w:r>
      <w:proofErr w:type="spellStart"/>
      <w:proofErr w:type="gramStart"/>
      <w:r>
        <w:t>Dalvik</w:t>
      </w:r>
      <w:proofErr w:type="spellEnd"/>
      <w:r>
        <w:t>,</w:t>
      </w:r>
      <w:proofErr w:type="gramEnd"/>
      <w:r>
        <w:t xml:space="preserve"> this is basically java with some additional API. Therefore I am already familiar with this language and this doesn’t really pose any additional barriers for me. So far the hardware and software used hasn’t posed any limitations.</w:t>
      </w:r>
    </w:p>
    <w:p w:rsidR="00D8542F" w:rsidRDefault="00D8542F" w:rsidP="00D8542F">
      <w:pPr>
        <w:spacing w:after="0"/>
      </w:pPr>
    </w:p>
    <w:p w:rsidR="00D8542F" w:rsidRDefault="00D8542F" w:rsidP="00D8542F">
      <w:pPr>
        <w:spacing w:after="0"/>
      </w:pPr>
    </w:p>
    <w:p w:rsidR="00D8542F" w:rsidRDefault="00D8542F" w:rsidP="00D8542F">
      <w:pPr>
        <w:spacing w:after="0"/>
      </w:pPr>
    </w:p>
    <w:p w:rsidR="00D8542F" w:rsidRDefault="00D8542F" w:rsidP="00D8542F">
      <w:pPr>
        <w:spacing w:after="0"/>
      </w:pPr>
    </w:p>
    <w:p w:rsidR="00E201DB" w:rsidRDefault="00E201DB" w:rsidP="00D8542F">
      <w:pPr>
        <w:spacing w:after="0"/>
      </w:pPr>
    </w:p>
    <w:p w:rsidR="00D8542F" w:rsidRDefault="00D8542F" w:rsidP="00D8542F">
      <w:pPr>
        <w:spacing w:after="0"/>
      </w:pPr>
      <w:r>
        <w:lastRenderedPageBreak/>
        <w:t>After playing out different use cases the below requirement specification has been finalised:</w:t>
      </w:r>
    </w:p>
    <w:p w:rsidR="00D8542F" w:rsidRDefault="00D8542F" w:rsidP="00D8542F">
      <w:pPr>
        <w:spacing w:after="0"/>
        <w:ind w:left="1080"/>
      </w:pPr>
    </w:p>
    <w:p w:rsidR="00D8542F" w:rsidRDefault="00D8542F" w:rsidP="00D8542F">
      <w:pPr>
        <w:spacing w:after="0"/>
      </w:pPr>
      <w:r>
        <w:t>Functional requirements:</w:t>
      </w:r>
    </w:p>
    <w:p w:rsidR="00D8542F" w:rsidRDefault="00D8542F" w:rsidP="00D8542F">
      <w:pPr>
        <w:pStyle w:val="ListParagraph"/>
        <w:numPr>
          <w:ilvl w:val="0"/>
          <w:numId w:val="1"/>
        </w:numPr>
        <w:spacing w:after="0" w:line="240" w:lineRule="auto"/>
      </w:pPr>
      <w:r>
        <w:t xml:space="preserve">Allow the user to create a </w:t>
      </w:r>
      <w:proofErr w:type="gramStart"/>
      <w:r>
        <w:t>workout .</w:t>
      </w:r>
      <w:proofErr w:type="gramEnd"/>
    </w:p>
    <w:p w:rsidR="00D8542F" w:rsidRDefault="00D8542F" w:rsidP="00D8542F">
      <w:pPr>
        <w:pStyle w:val="ListParagraph"/>
        <w:numPr>
          <w:ilvl w:val="0"/>
          <w:numId w:val="1"/>
        </w:numPr>
        <w:spacing w:after="0" w:line="240" w:lineRule="auto"/>
      </w:pPr>
      <w:r>
        <w:t>Allow the user to create an exercise.</w:t>
      </w:r>
    </w:p>
    <w:p w:rsidR="00D8542F" w:rsidRDefault="00D8542F" w:rsidP="00D8542F">
      <w:pPr>
        <w:pStyle w:val="ListParagraph"/>
        <w:numPr>
          <w:ilvl w:val="0"/>
          <w:numId w:val="1"/>
        </w:numPr>
        <w:spacing w:after="0" w:line="240" w:lineRule="auto"/>
      </w:pPr>
      <w:r>
        <w:t>Allow the user to add exercises to a work out.</w:t>
      </w:r>
    </w:p>
    <w:p w:rsidR="00D8542F" w:rsidRDefault="00D8542F" w:rsidP="00D8542F">
      <w:pPr>
        <w:pStyle w:val="ListParagraph"/>
        <w:numPr>
          <w:ilvl w:val="0"/>
          <w:numId w:val="1"/>
        </w:numPr>
        <w:spacing w:after="0" w:line="240" w:lineRule="auto"/>
      </w:pPr>
      <w:r>
        <w:t>Allow the user to remove a workout.</w:t>
      </w:r>
    </w:p>
    <w:p w:rsidR="00D8542F" w:rsidRDefault="00D8542F" w:rsidP="00D8542F">
      <w:pPr>
        <w:pStyle w:val="ListParagraph"/>
        <w:numPr>
          <w:ilvl w:val="0"/>
          <w:numId w:val="1"/>
        </w:numPr>
        <w:spacing w:after="0" w:line="240" w:lineRule="auto"/>
      </w:pPr>
      <w:r>
        <w:t>Allow the user to remove an exercise.</w:t>
      </w:r>
    </w:p>
    <w:p w:rsidR="00D8542F" w:rsidRDefault="00D8542F" w:rsidP="00D8542F">
      <w:pPr>
        <w:pStyle w:val="ListParagraph"/>
        <w:numPr>
          <w:ilvl w:val="0"/>
          <w:numId w:val="1"/>
        </w:numPr>
        <w:spacing w:after="0" w:line="240" w:lineRule="auto"/>
      </w:pPr>
      <w:r>
        <w:t>Allow the user to record the performance each time an exercise is performed.</w:t>
      </w:r>
    </w:p>
    <w:p w:rsidR="00D8542F" w:rsidRDefault="00D8542F" w:rsidP="00D8542F">
      <w:pPr>
        <w:pStyle w:val="ListParagraph"/>
        <w:numPr>
          <w:ilvl w:val="0"/>
          <w:numId w:val="1"/>
        </w:numPr>
        <w:spacing w:after="0" w:line="240" w:lineRule="auto"/>
      </w:pPr>
      <w:r>
        <w:t>Allow the user to see the performance from their last workout to allow them to clearly see what they have to better.</w:t>
      </w:r>
    </w:p>
    <w:p w:rsidR="00D8542F" w:rsidRDefault="00D8542F" w:rsidP="00D8542F">
      <w:pPr>
        <w:pStyle w:val="ListParagraph"/>
        <w:numPr>
          <w:ilvl w:val="0"/>
          <w:numId w:val="1"/>
        </w:numPr>
        <w:spacing w:after="0" w:line="240" w:lineRule="auto"/>
      </w:pPr>
      <w:r>
        <w:t>Give the user an audible alarm to signify the end of a rest period.</w:t>
      </w:r>
    </w:p>
    <w:p w:rsidR="00D8542F" w:rsidRDefault="00D8542F" w:rsidP="00D8542F">
      <w:pPr>
        <w:pStyle w:val="ListParagraph"/>
        <w:numPr>
          <w:ilvl w:val="0"/>
          <w:numId w:val="1"/>
        </w:numPr>
        <w:spacing w:after="0" w:line="240" w:lineRule="auto"/>
      </w:pPr>
      <w:r>
        <w:t xml:space="preserve">Allow the user to see how their performance has increased in a graphical way. </w:t>
      </w:r>
    </w:p>
    <w:p w:rsidR="00D8542F" w:rsidRDefault="00D8542F" w:rsidP="00D8542F">
      <w:pPr>
        <w:spacing w:after="0" w:line="240" w:lineRule="auto"/>
      </w:pPr>
    </w:p>
    <w:p w:rsidR="00D8542F" w:rsidRDefault="00D8542F" w:rsidP="00D8542F">
      <w:pPr>
        <w:spacing w:after="0" w:line="240" w:lineRule="auto"/>
      </w:pPr>
      <w:r>
        <w:t>Non-functional requirements:</w:t>
      </w:r>
    </w:p>
    <w:p w:rsidR="00D8542F" w:rsidRDefault="00D8542F" w:rsidP="00D8542F">
      <w:pPr>
        <w:pStyle w:val="ListParagraph"/>
        <w:numPr>
          <w:ilvl w:val="0"/>
          <w:numId w:val="5"/>
        </w:numPr>
        <w:spacing w:after="0" w:line="240" w:lineRule="auto"/>
      </w:pPr>
      <w:r>
        <w:t>The application should respond to an input within 500ms.</w:t>
      </w:r>
    </w:p>
    <w:p w:rsidR="00D8542F" w:rsidRDefault="00D8542F" w:rsidP="00D8542F">
      <w:pPr>
        <w:pStyle w:val="ListParagraph"/>
        <w:numPr>
          <w:ilvl w:val="0"/>
          <w:numId w:val="5"/>
        </w:numPr>
        <w:spacing w:after="0" w:line="240" w:lineRule="auto"/>
      </w:pPr>
      <w:r>
        <w:t>The application must retain data on power off.</w:t>
      </w:r>
    </w:p>
    <w:p w:rsidR="00D8542F" w:rsidRDefault="00D8542F" w:rsidP="00D8542F">
      <w:pPr>
        <w:pStyle w:val="ListParagraph"/>
        <w:numPr>
          <w:ilvl w:val="0"/>
          <w:numId w:val="5"/>
        </w:numPr>
        <w:spacing w:after="0" w:line="240" w:lineRule="auto"/>
      </w:pPr>
      <w:r>
        <w:t>The data stored by the application must be consistent.</w:t>
      </w:r>
    </w:p>
    <w:p w:rsidR="00D8542F" w:rsidRDefault="00D8542F" w:rsidP="00D8542F">
      <w:pPr>
        <w:pStyle w:val="ListParagraph"/>
        <w:numPr>
          <w:ilvl w:val="0"/>
          <w:numId w:val="5"/>
        </w:numPr>
        <w:spacing w:after="0" w:line="240" w:lineRule="auto"/>
      </w:pPr>
      <w:r>
        <w:t>The application must work in both landscape and portrait orientations.</w:t>
      </w:r>
    </w:p>
    <w:p w:rsidR="00D8542F" w:rsidRDefault="00D8542F" w:rsidP="00D8542F">
      <w:pPr>
        <w:pStyle w:val="ListParagraph"/>
        <w:numPr>
          <w:ilvl w:val="0"/>
          <w:numId w:val="5"/>
        </w:numPr>
        <w:spacing w:after="0" w:line="240" w:lineRule="auto"/>
      </w:pPr>
      <w:r>
        <w:t>The applications must work on screen sizes from 640x480 to 1920x1080.</w:t>
      </w:r>
    </w:p>
    <w:p w:rsidR="009F4947" w:rsidRDefault="009F4947" w:rsidP="00D8542F">
      <w:pPr>
        <w:pStyle w:val="ListParagraph"/>
        <w:numPr>
          <w:ilvl w:val="0"/>
          <w:numId w:val="5"/>
        </w:numPr>
        <w:spacing w:after="0" w:line="240" w:lineRule="auto"/>
      </w:pPr>
      <w:r>
        <w:t>The application should be locked in portrait for screens less than 6” and locked in landscape for screens greater than 6”.</w:t>
      </w: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r>
        <w:t>Using the above functional requirements it was possible to design the GUIs and verify that once the functional code has been implemented all the functional requirements will be met.</w:t>
      </w:r>
    </w:p>
    <w:p w:rsidR="00D8542F" w:rsidRDefault="00D8542F" w:rsidP="00D8542F">
      <w:pPr>
        <w:spacing w:after="0" w:line="240" w:lineRule="auto"/>
      </w:pPr>
      <w:r>
        <w:tab/>
        <w:t>Looking at the non-functional requirements I can now comment on how these will be met:</w:t>
      </w:r>
    </w:p>
    <w:p w:rsidR="00D8542F" w:rsidRDefault="00D8542F" w:rsidP="00D8542F">
      <w:pPr>
        <w:spacing w:after="0" w:line="240" w:lineRule="auto"/>
      </w:pPr>
    </w:p>
    <w:p w:rsidR="00D8542F" w:rsidRDefault="00D8542F" w:rsidP="00D8542F">
      <w:pPr>
        <w:spacing w:after="0" w:line="240" w:lineRule="auto"/>
      </w:pPr>
      <w:r>
        <w:t>Non-functional requirements:</w:t>
      </w:r>
    </w:p>
    <w:p w:rsidR="00D8542F" w:rsidRDefault="00D8542F" w:rsidP="00D8542F">
      <w:pPr>
        <w:pStyle w:val="ListParagraph"/>
        <w:numPr>
          <w:ilvl w:val="0"/>
          <w:numId w:val="10"/>
        </w:numPr>
        <w:spacing w:after="0" w:line="240" w:lineRule="auto"/>
      </w:pPr>
      <w:r>
        <w:t>The application should respond to an input within 500ms.</w:t>
      </w:r>
    </w:p>
    <w:p w:rsidR="00D8542F" w:rsidRDefault="00D8542F" w:rsidP="00D8542F">
      <w:pPr>
        <w:pStyle w:val="ListParagraph"/>
        <w:numPr>
          <w:ilvl w:val="1"/>
          <w:numId w:val="10"/>
        </w:numPr>
        <w:spacing w:after="0" w:line="240" w:lineRule="auto"/>
      </w:pPr>
      <w:r>
        <w:t>Any time consuming functions such as the rest timer or audio playing will be done on a separate thread.</w:t>
      </w:r>
    </w:p>
    <w:p w:rsidR="00D8542F" w:rsidRDefault="00D8542F" w:rsidP="00D8542F">
      <w:pPr>
        <w:pStyle w:val="ListParagraph"/>
        <w:numPr>
          <w:ilvl w:val="0"/>
          <w:numId w:val="10"/>
        </w:numPr>
        <w:spacing w:after="0" w:line="240" w:lineRule="auto"/>
      </w:pPr>
      <w:r>
        <w:t>The application must retain data on power off.</w:t>
      </w:r>
    </w:p>
    <w:p w:rsidR="00D8542F" w:rsidRDefault="00D8542F" w:rsidP="00D8542F">
      <w:pPr>
        <w:pStyle w:val="ListParagraph"/>
        <w:numPr>
          <w:ilvl w:val="1"/>
          <w:numId w:val="10"/>
        </w:numPr>
        <w:spacing w:after="0" w:line="240" w:lineRule="auto"/>
      </w:pPr>
      <w:r>
        <w:t>The data will be stored in an SQL database, in android this is implemented using what is called a content provider.</w:t>
      </w:r>
    </w:p>
    <w:p w:rsidR="00D8542F" w:rsidRDefault="00D8542F" w:rsidP="00D8542F">
      <w:pPr>
        <w:pStyle w:val="ListParagraph"/>
        <w:numPr>
          <w:ilvl w:val="0"/>
          <w:numId w:val="10"/>
        </w:numPr>
        <w:spacing w:after="0" w:line="240" w:lineRule="auto"/>
      </w:pPr>
      <w:r>
        <w:t>The data stored by the application must be consistent.</w:t>
      </w:r>
    </w:p>
    <w:p w:rsidR="00D8542F" w:rsidRDefault="00D8542F" w:rsidP="00D8542F">
      <w:pPr>
        <w:pStyle w:val="ListParagraph"/>
        <w:numPr>
          <w:ilvl w:val="1"/>
          <w:numId w:val="10"/>
        </w:numPr>
        <w:spacing w:after="0" w:line="240" w:lineRule="auto"/>
      </w:pPr>
      <w:r>
        <w:t xml:space="preserve">The database will be normalised to BCNF. </w:t>
      </w:r>
    </w:p>
    <w:p w:rsidR="00D8542F" w:rsidRDefault="00D8542F" w:rsidP="00D8542F">
      <w:pPr>
        <w:pStyle w:val="ListParagraph"/>
        <w:numPr>
          <w:ilvl w:val="0"/>
          <w:numId w:val="10"/>
        </w:numPr>
        <w:spacing w:after="0" w:line="240" w:lineRule="auto"/>
      </w:pPr>
      <w:r>
        <w:t>The application must work in both landscape and portrait orientations.</w:t>
      </w:r>
    </w:p>
    <w:p w:rsidR="00D8542F" w:rsidRDefault="00D8542F" w:rsidP="00D8542F">
      <w:pPr>
        <w:pStyle w:val="ListParagraph"/>
        <w:numPr>
          <w:ilvl w:val="1"/>
          <w:numId w:val="10"/>
        </w:numPr>
        <w:spacing w:after="0" w:line="240" w:lineRule="auto"/>
      </w:pPr>
      <w:r>
        <w:t>This it catered for in the android framework. Separate GUI layout files are used for portrait and landscape.</w:t>
      </w:r>
    </w:p>
    <w:p w:rsidR="00D8542F" w:rsidRDefault="00D8542F" w:rsidP="00D8542F">
      <w:pPr>
        <w:pStyle w:val="ListParagraph"/>
        <w:numPr>
          <w:ilvl w:val="1"/>
          <w:numId w:val="10"/>
        </w:numPr>
        <w:spacing w:after="0" w:line="240" w:lineRule="auto"/>
      </w:pPr>
      <w:r>
        <w:t>Android fragments improve on this further by allowing multiple user interfaces to be displayed at one time.</w:t>
      </w:r>
    </w:p>
    <w:p w:rsidR="00D8542F" w:rsidRDefault="00D8542F" w:rsidP="00D8542F">
      <w:pPr>
        <w:pStyle w:val="ListParagraph"/>
        <w:numPr>
          <w:ilvl w:val="0"/>
          <w:numId w:val="10"/>
        </w:numPr>
        <w:spacing w:after="0" w:line="240" w:lineRule="auto"/>
      </w:pPr>
      <w:r>
        <w:t>The applications must work on screen sizes from 640x480 to 1920x1080.</w:t>
      </w:r>
    </w:p>
    <w:p w:rsidR="00D8542F" w:rsidRDefault="00D8542F" w:rsidP="00D8542F">
      <w:pPr>
        <w:pStyle w:val="ListParagraph"/>
        <w:numPr>
          <w:ilvl w:val="1"/>
          <w:numId w:val="10"/>
        </w:numPr>
        <w:spacing w:after="0" w:line="240" w:lineRule="auto"/>
      </w:pPr>
      <w:r>
        <w:t>The screen size is a variable that can be queried directly in the code and so can be catered for.</w:t>
      </w: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p>
    <w:p w:rsidR="00D8542F" w:rsidRDefault="00D8542F" w:rsidP="00D8542F">
      <w:pPr>
        <w:spacing w:after="0" w:line="240" w:lineRule="auto"/>
      </w:pPr>
      <w:r>
        <w:t>With the above project there are inherent risks:</w:t>
      </w:r>
    </w:p>
    <w:p w:rsidR="00D8542F" w:rsidRDefault="00D8542F" w:rsidP="00D8542F">
      <w:pPr>
        <w:spacing w:after="0" w:line="240" w:lineRule="auto"/>
      </w:pPr>
    </w:p>
    <w:p w:rsidR="00D8542F" w:rsidRDefault="00D8542F" w:rsidP="00D8542F">
      <w:pPr>
        <w:pStyle w:val="ListParagraph"/>
        <w:numPr>
          <w:ilvl w:val="0"/>
          <w:numId w:val="11"/>
        </w:numPr>
        <w:spacing w:after="0" w:line="240" w:lineRule="auto"/>
      </w:pPr>
      <w:r>
        <w:t>Project taking too long to due lack unforeseen complexity</w:t>
      </w:r>
    </w:p>
    <w:p w:rsidR="00D8542F" w:rsidRDefault="00D8542F" w:rsidP="00D8542F">
      <w:pPr>
        <w:pStyle w:val="ListParagraph"/>
        <w:numPr>
          <w:ilvl w:val="1"/>
          <w:numId w:val="11"/>
        </w:numPr>
        <w:spacing w:after="0" w:line="240" w:lineRule="auto"/>
      </w:pPr>
      <w:r>
        <w:t>The GUI programming was initialled seen as a possible source for unforeseen complexity. As further work has been done and GUIs are now understood well this is only a small risk.</w:t>
      </w:r>
    </w:p>
    <w:p w:rsidR="00D8542F" w:rsidRDefault="00D8542F" w:rsidP="00D8542F">
      <w:pPr>
        <w:pStyle w:val="ListParagraph"/>
        <w:numPr>
          <w:ilvl w:val="1"/>
          <w:numId w:val="11"/>
        </w:numPr>
        <w:spacing w:after="0" w:line="240" w:lineRule="auto"/>
      </w:pPr>
      <w:r>
        <w:t>Implementing the content provider on an android application is always quite complex, the addition of having multiple SQL tables adds to this complexity. If this proves too complex it may be easier to use multiple content providers, one for each table.</w:t>
      </w:r>
    </w:p>
    <w:p w:rsidR="00D8542F" w:rsidRDefault="00D8542F" w:rsidP="00D8542F">
      <w:pPr>
        <w:pStyle w:val="ListParagraph"/>
        <w:numPr>
          <w:ilvl w:val="0"/>
          <w:numId w:val="11"/>
        </w:numPr>
        <w:spacing w:after="0" w:line="240" w:lineRule="auto"/>
      </w:pPr>
      <w:r>
        <w:t>Some aspects not possible on android.</w:t>
      </w:r>
    </w:p>
    <w:p w:rsidR="00D8542F" w:rsidRDefault="00D8542F" w:rsidP="00D8542F">
      <w:pPr>
        <w:pStyle w:val="ListParagraph"/>
        <w:numPr>
          <w:ilvl w:val="1"/>
          <w:numId w:val="11"/>
        </w:numPr>
        <w:spacing w:after="0" w:line="240" w:lineRule="auto"/>
      </w:pPr>
      <w:r>
        <w:t>This risk has been mitigated as all areas have been researched to the extent that I now know all functional and non-functional requirements can be met using android.</w:t>
      </w: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rsidP="00162155">
      <w:pPr>
        <w:pStyle w:val="Heading1"/>
      </w:pPr>
    </w:p>
    <w:p w:rsidR="00162155" w:rsidRDefault="00162155">
      <w:pPr>
        <w:rPr>
          <w:rFonts w:asciiTheme="majorHAnsi" w:eastAsiaTheme="majorEastAsia" w:hAnsiTheme="majorHAnsi" w:cstheme="majorBidi"/>
          <w:b/>
          <w:bCs/>
          <w:color w:val="365F91" w:themeColor="accent1" w:themeShade="BF"/>
          <w:sz w:val="28"/>
          <w:szCs w:val="28"/>
        </w:rPr>
      </w:pPr>
      <w:r>
        <w:br w:type="page"/>
      </w:r>
    </w:p>
    <w:p w:rsidR="00162155" w:rsidRDefault="00E201DB" w:rsidP="00162155">
      <w:pPr>
        <w:pStyle w:val="Heading1"/>
      </w:pPr>
      <w:bookmarkStart w:id="6" w:name="_Toc416201537"/>
      <w:r>
        <w:lastRenderedPageBreak/>
        <w:t>Development and results</w:t>
      </w:r>
      <w:r w:rsidR="00162155">
        <w:t>:</w:t>
      </w:r>
      <w:bookmarkEnd w:id="6"/>
    </w:p>
    <w:p w:rsidR="00162155" w:rsidRDefault="00E201DB" w:rsidP="00E201DB">
      <w:pPr>
        <w:pStyle w:val="Heading2"/>
      </w:pPr>
      <w:bookmarkStart w:id="7" w:name="_Toc416201538"/>
      <w:r>
        <w:t>Design:</w:t>
      </w:r>
      <w:bookmarkEnd w:id="7"/>
    </w:p>
    <w:p w:rsidR="008212E0" w:rsidRDefault="008212E0" w:rsidP="008212E0"/>
    <w:p w:rsidR="008212E0" w:rsidRDefault="008212E0" w:rsidP="008212E0">
      <w:r>
        <w:t>Following the waterfall method the first stage of the software development process is the design stage. The application was designed in the following order:</w:t>
      </w:r>
    </w:p>
    <w:p w:rsidR="008212E0" w:rsidRDefault="008212E0" w:rsidP="008212E0">
      <w:pPr>
        <w:pStyle w:val="ListParagraph"/>
        <w:numPr>
          <w:ilvl w:val="0"/>
          <w:numId w:val="18"/>
        </w:numPr>
      </w:pPr>
      <w:r>
        <w:t>Database</w:t>
      </w:r>
    </w:p>
    <w:p w:rsidR="008212E0" w:rsidRDefault="008212E0" w:rsidP="008212E0">
      <w:pPr>
        <w:pStyle w:val="ListParagraph"/>
        <w:numPr>
          <w:ilvl w:val="1"/>
          <w:numId w:val="18"/>
        </w:numPr>
      </w:pPr>
      <w:r>
        <w:t xml:space="preserve">It is known that the application will required </w:t>
      </w:r>
      <w:proofErr w:type="gramStart"/>
      <w:r>
        <w:t>to store</w:t>
      </w:r>
      <w:proofErr w:type="gramEnd"/>
      <w:r>
        <w:t xml:space="preserve"> data in a non-volatile way. In order to do this an SQL database will need to be designed. In order to design an efficient database it will be normalised to BCNF. The database will be the core of the application.</w:t>
      </w:r>
    </w:p>
    <w:p w:rsidR="008212E0" w:rsidRDefault="008212E0" w:rsidP="008212E0">
      <w:pPr>
        <w:pStyle w:val="ListParagraph"/>
        <w:numPr>
          <w:ilvl w:val="0"/>
          <w:numId w:val="18"/>
        </w:numPr>
      </w:pPr>
      <w:r>
        <w:t>GUIs</w:t>
      </w:r>
    </w:p>
    <w:p w:rsidR="008212E0" w:rsidRDefault="008212E0" w:rsidP="008212E0">
      <w:pPr>
        <w:pStyle w:val="ListParagraph"/>
        <w:numPr>
          <w:ilvl w:val="1"/>
          <w:numId w:val="18"/>
        </w:numPr>
      </w:pPr>
      <w:r>
        <w:t xml:space="preserve">In order to realise how the application will be used it would be useful to visualise how the user will interact with it. In android each GUI usually has a class associated with </w:t>
      </w:r>
      <w:proofErr w:type="gramStart"/>
      <w:r>
        <w:t>it,</w:t>
      </w:r>
      <w:proofErr w:type="gramEnd"/>
      <w:r>
        <w:t xml:space="preserve"> once the GUIs have been designed a rough class list will be derived.</w:t>
      </w:r>
    </w:p>
    <w:p w:rsidR="008212E0" w:rsidRDefault="008212E0" w:rsidP="008212E0">
      <w:pPr>
        <w:pStyle w:val="ListParagraph"/>
        <w:numPr>
          <w:ilvl w:val="1"/>
          <w:numId w:val="18"/>
        </w:numPr>
      </w:pPr>
      <w:r>
        <w:t xml:space="preserve">As the application needs to work well on a variety </w:t>
      </w:r>
      <w:r w:rsidR="00DB1D8D">
        <w:t>of screen sizes this is where the visual distinction will be defined between tablets and phones.</w:t>
      </w:r>
      <w:r>
        <w:t xml:space="preserve"> </w:t>
      </w:r>
    </w:p>
    <w:p w:rsidR="008212E0" w:rsidRDefault="00DB1D8D" w:rsidP="008212E0">
      <w:pPr>
        <w:pStyle w:val="ListParagraph"/>
        <w:numPr>
          <w:ilvl w:val="0"/>
          <w:numId w:val="18"/>
        </w:numPr>
      </w:pPr>
      <w:r>
        <w:t>Class structure</w:t>
      </w:r>
    </w:p>
    <w:p w:rsidR="00DB1D8D" w:rsidRDefault="00DB1D8D" w:rsidP="00DB1D8D">
      <w:pPr>
        <w:pStyle w:val="ListParagraph"/>
        <w:numPr>
          <w:ilvl w:val="1"/>
          <w:numId w:val="18"/>
        </w:numPr>
      </w:pPr>
      <w:r>
        <w:t>Once the GUIs have been designed the mechanism for the overall functionality and intelligence must be designed. This will encompass the interaction between the android activities and classes and also the mechanism of how the application changes behaviour depending on the screen size.</w:t>
      </w:r>
    </w:p>
    <w:p w:rsidR="00DB1D8D" w:rsidRDefault="00DB1D8D">
      <w:r>
        <w:br w:type="page"/>
      </w:r>
    </w:p>
    <w:p w:rsidR="00DB1D8D" w:rsidRPr="008212E0" w:rsidRDefault="00DB1D8D" w:rsidP="00DB1D8D"/>
    <w:p w:rsidR="00E201DB" w:rsidRDefault="00E201DB" w:rsidP="00E201DB">
      <w:pPr>
        <w:pStyle w:val="Heading3"/>
      </w:pPr>
      <w:bookmarkStart w:id="8" w:name="_Toc416201539"/>
      <w:r>
        <w:t>Database Design:</w:t>
      </w:r>
      <w:bookmarkEnd w:id="8"/>
    </w:p>
    <w:p w:rsidR="00DB1D8D" w:rsidRDefault="00DB1D8D" w:rsidP="00DB1D8D">
      <w:r>
        <w:t>In order to maintain the application data after exit a relational database must be embedded in the application. Android allows the creation and use of an SQL database through what is called a content provider. As with all relational databases the database entities must be normalized to maintain data consistency. The following database entities have been deduced from normalisation:</w:t>
      </w:r>
    </w:p>
    <w:p w:rsidR="00DB1D8D" w:rsidRDefault="00DB1D8D" w:rsidP="00DB1D8D"/>
    <w:p w:rsidR="00DB1D8D" w:rsidRDefault="00DB1D8D" w:rsidP="00DB1D8D">
      <w:pPr>
        <w:widowControl w:val="0"/>
        <w:numPr>
          <w:ilvl w:val="0"/>
          <w:numId w:val="19"/>
        </w:numPr>
        <w:suppressAutoHyphens/>
        <w:spacing w:after="0" w:line="240" w:lineRule="auto"/>
      </w:pPr>
      <w:r>
        <w:t>Workout</w:t>
      </w:r>
    </w:p>
    <w:p w:rsidR="00DB1D8D" w:rsidRDefault="00DB1D8D" w:rsidP="00DB1D8D">
      <w:pPr>
        <w:widowControl w:val="0"/>
        <w:numPr>
          <w:ilvl w:val="0"/>
          <w:numId w:val="19"/>
        </w:numPr>
        <w:suppressAutoHyphens/>
        <w:spacing w:after="0" w:line="240" w:lineRule="auto"/>
      </w:pPr>
      <w:r>
        <w:t>Exercise</w:t>
      </w:r>
    </w:p>
    <w:p w:rsidR="00DB1D8D" w:rsidRDefault="00DB1D8D" w:rsidP="00DB1D8D">
      <w:pPr>
        <w:widowControl w:val="0"/>
        <w:numPr>
          <w:ilvl w:val="0"/>
          <w:numId w:val="19"/>
        </w:numPr>
        <w:suppressAutoHyphens/>
        <w:spacing w:after="0" w:line="240" w:lineRule="auto"/>
      </w:pPr>
      <w:r>
        <w:t>Exercise Record</w:t>
      </w:r>
    </w:p>
    <w:p w:rsidR="00DB1D8D" w:rsidRDefault="00DB1D8D" w:rsidP="00DB1D8D">
      <w:pPr>
        <w:widowControl w:val="0"/>
        <w:numPr>
          <w:ilvl w:val="0"/>
          <w:numId w:val="19"/>
        </w:numPr>
        <w:suppressAutoHyphens/>
        <w:spacing w:after="0" w:line="240" w:lineRule="auto"/>
      </w:pPr>
      <w:r>
        <w:t>Scheduler</w:t>
      </w:r>
    </w:p>
    <w:p w:rsidR="00DB1D8D" w:rsidRDefault="00DB1D8D" w:rsidP="00DB1D8D"/>
    <w:p w:rsidR="00DB1D8D" w:rsidRDefault="00DB1D8D" w:rsidP="00DB1D8D">
      <w:r>
        <w:t>The application must be able to access the following data from the database:</w:t>
      </w:r>
    </w:p>
    <w:p w:rsidR="00DB1D8D" w:rsidRDefault="00DB1D8D" w:rsidP="00DB1D8D"/>
    <w:p w:rsidR="00DB1D8D" w:rsidRDefault="00DB1D8D" w:rsidP="00DB1D8D">
      <w:pPr>
        <w:widowControl w:val="0"/>
        <w:numPr>
          <w:ilvl w:val="0"/>
          <w:numId w:val="20"/>
        </w:numPr>
        <w:suppressAutoHyphens/>
        <w:spacing w:after="0" w:line="240" w:lineRule="auto"/>
      </w:pPr>
      <w:r>
        <w:t>Workout</w:t>
      </w:r>
    </w:p>
    <w:p w:rsidR="00DB1D8D" w:rsidRDefault="00DB1D8D" w:rsidP="00DB1D8D">
      <w:pPr>
        <w:widowControl w:val="0"/>
        <w:numPr>
          <w:ilvl w:val="1"/>
          <w:numId w:val="20"/>
        </w:numPr>
        <w:suppressAutoHyphens/>
        <w:spacing w:after="0" w:line="240" w:lineRule="auto"/>
      </w:pPr>
      <w:r>
        <w:t>Day</w:t>
      </w:r>
    </w:p>
    <w:p w:rsidR="00DB1D8D" w:rsidRDefault="00DB1D8D" w:rsidP="00DB1D8D">
      <w:pPr>
        <w:widowControl w:val="0"/>
        <w:numPr>
          <w:ilvl w:val="1"/>
          <w:numId w:val="20"/>
        </w:numPr>
        <w:suppressAutoHyphens/>
        <w:spacing w:after="0" w:line="240" w:lineRule="auto"/>
      </w:pPr>
      <w:r>
        <w:t>Muscle Group</w:t>
      </w:r>
    </w:p>
    <w:p w:rsidR="00DB1D8D" w:rsidRDefault="00DB1D8D" w:rsidP="00DB1D8D">
      <w:pPr>
        <w:widowControl w:val="0"/>
        <w:numPr>
          <w:ilvl w:val="1"/>
          <w:numId w:val="20"/>
        </w:numPr>
        <w:suppressAutoHyphens/>
        <w:spacing w:after="0" w:line="240" w:lineRule="auto"/>
      </w:pPr>
      <w:r>
        <w:t>Exercises in that workout</w:t>
      </w:r>
    </w:p>
    <w:p w:rsidR="00DB1D8D" w:rsidRDefault="00DB1D8D" w:rsidP="00DB1D8D"/>
    <w:p w:rsidR="00DB1D8D" w:rsidRDefault="00DB1D8D" w:rsidP="00DB1D8D">
      <w:pPr>
        <w:widowControl w:val="0"/>
        <w:numPr>
          <w:ilvl w:val="0"/>
          <w:numId w:val="20"/>
        </w:numPr>
        <w:suppressAutoHyphens/>
        <w:spacing w:after="0" w:line="240" w:lineRule="auto"/>
      </w:pPr>
      <w:r>
        <w:t>Exercise</w:t>
      </w:r>
    </w:p>
    <w:p w:rsidR="00DB1D8D" w:rsidRDefault="00DB1D8D" w:rsidP="00DB1D8D">
      <w:pPr>
        <w:widowControl w:val="0"/>
        <w:numPr>
          <w:ilvl w:val="1"/>
          <w:numId w:val="20"/>
        </w:numPr>
        <w:suppressAutoHyphens/>
        <w:spacing w:after="0" w:line="240" w:lineRule="auto"/>
      </w:pPr>
      <w:r>
        <w:t>Name</w:t>
      </w:r>
    </w:p>
    <w:p w:rsidR="00DB1D8D" w:rsidRDefault="00DB1D8D" w:rsidP="00DB1D8D">
      <w:pPr>
        <w:widowControl w:val="0"/>
        <w:numPr>
          <w:ilvl w:val="1"/>
          <w:numId w:val="20"/>
        </w:numPr>
        <w:suppressAutoHyphens/>
        <w:spacing w:after="0" w:line="240" w:lineRule="auto"/>
      </w:pPr>
      <w:r>
        <w:t>Rest period</w:t>
      </w:r>
    </w:p>
    <w:p w:rsidR="00DB1D8D" w:rsidRDefault="00DB1D8D" w:rsidP="00DB1D8D">
      <w:pPr>
        <w:widowControl w:val="0"/>
        <w:numPr>
          <w:ilvl w:val="1"/>
          <w:numId w:val="20"/>
        </w:numPr>
        <w:suppressAutoHyphens/>
        <w:spacing w:after="0" w:line="240" w:lineRule="auto"/>
      </w:pPr>
      <w:r>
        <w:t>Photo URI</w:t>
      </w:r>
    </w:p>
    <w:p w:rsidR="00DB1D8D" w:rsidRDefault="00DB1D8D" w:rsidP="00DB1D8D"/>
    <w:p w:rsidR="00DB1D8D" w:rsidRDefault="00DB1D8D" w:rsidP="00DB1D8D">
      <w:pPr>
        <w:widowControl w:val="0"/>
        <w:numPr>
          <w:ilvl w:val="0"/>
          <w:numId w:val="20"/>
        </w:numPr>
        <w:suppressAutoHyphens/>
        <w:spacing w:after="0" w:line="240" w:lineRule="auto"/>
      </w:pPr>
      <w:r>
        <w:t>Exercise Instance</w:t>
      </w:r>
    </w:p>
    <w:p w:rsidR="00DB1D8D" w:rsidRDefault="00DB1D8D" w:rsidP="00DB1D8D">
      <w:pPr>
        <w:widowControl w:val="0"/>
        <w:numPr>
          <w:ilvl w:val="1"/>
          <w:numId w:val="20"/>
        </w:numPr>
        <w:suppressAutoHyphens/>
        <w:spacing w:after="0" w:line="240" w:lineRule="auto"/>
      </w:pPr>
      <w:r>
        <w:t>Exercise name</w:t>
      </w:r>
    </w:p>
    <w:p w:rsidR="00DB1D8D" w:rsidRDefault="00DB1D8D" w:rsidP="00DB1D8D">
      <w:pPr>
        <w:widowControl w:val="0"/>
        <w:numPr>
          <w:ilvl w:val="1"/>
          <w:numId w:val="20"/>
        </w:numPr>
        <w:suppressAutoHyphens/>
        <w:spacing w:after="0" w:line="240" w:lineRule="auto"/>
      </w:pPr>
      <w:r>
        <w:t>Date</w:t>
      </w:r>
    </w:p>
    <w:p w:rsidR="00DB1D8D" w:rsidRDefault="00DB1D8D" w:rsidP="00DB1D8D">
      <w:pPr>
        <w:widowControl w:val="0"/>
        <w:numPr>
          <w:ilvl w:val="1"/>
          <w:numId w:val="20"/>
        </w:numPr>
        <w:suppressAutoHyphens/>
        <w:spacing w:after="0" w:line="240" w:lineRule="auto"/>
      </w:pPr>
      <w:r>
        <w:t>Result</w:t>
      </w:r>
    </w:p>
    <w:p w:rsidR="00DB1D8D" w:rsidRDefault="00DB1D8D" w:rsidP="00DB1D8D"/>
    <w:p w:rsidR="00DB1D8D" w:rsidRDefault="00DB1D8D" w:rsidP="00DB1D8D"/>
    <w:p w:rsidR="00DB1D8D" w:rsidRDefault="00DB1D8D" w:rsidP="00DB1D8D">
      <w:r>
        <w:t>The application must be able to perform the following functions on the database:</w:t>
      </w:r>
    </w:p>
    <w:p w:rsidR="00DB1D8D" w:rsidRDefault="00DB1D8D" w:rsidP="00DB1D8D"/>
    <w:p w:rsidR="00DB1D8D" w:rsidRDefault="00DB1D8D" w:rsidP="00DB1D8D">
      <w:pPr>
        <w:widowControl w:val="0"/>
        <w:numPr>
          <w:ilvl w:val="0"/>
          <w:numId w:val="21"/>
        </w:numPr>
        <w:suppressAutoHyphens/>
        <w:spacing w:after="0" w:line="240" w:lineRule="auto"/>
      </w:pPr>
      <w:r>
        <w:t>Add / Remove a workout.</w:t>
      </w:r>
    </w:p>
    <w:p w:rsidR="00DB1D8D" w:rsidRDefault="00DB1D8D" w:rsidP="00DB1D8D">
      <w:pPr>
        <w:widowControl w:val="0"/>
        <w:numPr>
          <w:ilvl w:val="0"/>
          <w:numId w:val="21"/>
        </w:numPr>
        <w:suppressAutoHyphens/>
        <w:spacing w:after="0" w:line="240" w:lineRule="auto"/>
      </w:pPr>
      <w:r>
        <w:t>Add / Remove an exercise.</w:t>
      </w:r>
    </w:p>
    <w:p w:rsidR="00DB1D8D" w:rsidRDefault="00DB1D8D" w:rsidP="00DB1D8D">
      <w:pPr>
        <w:widowControl w:val="0"/>
        <w:numPr>
          <w:ilvl w:val="0"/>
          <w:numId w:val="21"/>
        </w:numPr>
        <w:suppressAutoHyphens/>
        <w:spacing w:after="0" w:line="240" w:lineRule="auto"/>
      </w:pPr>
      <w:r>
        <w:t>Record the results of an exercise / workout.</w:t>
      </w:r>
    </w:p>
    <w:p w:rsidR="00DB1D8D" w:rsidRDefault="00DB1D8D" w:rsidP="00DB1D8D">
      <w:pPr>
        <w:widowControl w:val="0"/>
        <w:numPr>
          <w:ilvl w:val="0"/>
          <w:numId w:val="21"/>
        </w:numPr>
        <w:suppressAutoHyphens/>
        <w:spacing w:after="0" w:line="240" w:lineRule="auto"/>
      </w:pPr>
      <w:r>
        <w:t>Access all of the above data.</w:t>
      </w:r>
    </w:p>
    <w:p w:rsidR="00DB1D8D" w:rsidRDefault="00DB1D8D" w:rsidP="00DB1D8D"/>
    <w:p w:rsidR="00DB1D8D" w:rsidRDefault="00DB1D8D" w:rsidP="00DB1D8D"/>
    <w:p w:rsidR="00DB1D8D" w:rsidRDefault="00DB1D8D" w:rsidP="00DB1D8D"/>
    <w:p w:rsidR="00DB1D8D" w:rsidRDefault="00DB1D8D" w:rsidP="00DB1D8D">
      <w:pPr>
        <w:pStyle w:val="Heading4"/>
      </w:pPr>
      <w:r>
        <w:br w:type="page"/>
      </w:r>
      <w:bookmarkStart w:id="9" w:name="_Toc416201540"/>
      <w:r>
        <w:lastRenderedPageBreak/>
        <w:t>Table Normalisation:</w:t>
      </w:r>
      <w:bookmarkEnd w:id="9"/>
    </w:p>
    <w:p w:rsidR="00DB1D8D" w:rsidRDefault="00DB1D8D" w:rsidP="00DB1D8D">
      <w:r>
        <w:t>From the initial description the following structure with the following functional dependencies was deduced:</w:t>
      </w:r>
    </w:p>
    <w:p w:rsidR="00DB1D8D" w:rsidRDefault="00DB1D8D" w:rsidP="00DB1D8D">
      <w:pPr>
        <w:rPr>
          <w:noProof/>
          <w:lang w:eastAsia="en-GB"/>
        </w:rPr>
      </w:pPr>
      <w:r>
        <w:rPr>
          <w:noProof/>
          <w:lang w:eastAsia="en-GB"/>
        </w:rPr>
        <mc:AlternateContent>
          <mc:Choice Requires="wps">
            <w:drawing>
              <wp:anchor distT="0" distB="0" distL="114300" distR="114300" simplePos="0" relativeHeight="251641344" behindDoc="0" locked="0" layoutInCell="1" allowOverlap="1" wp14:anchorId="27B3226A" wp14:editId="1E3C0557">
                <wp:simplePos x="0" y="0"/>
                <wp:positionH relativeFrom="column">
                  <wp:posOffset>2999105</wp:posOffset>
                </wp:positionH>
                <wp:positionV relativeFrom="paragraph">
                  <wp:posOffset>960120</wp:posOffset>
                </wp:positionV>
                <wp:extent cx="3170555" cy="561975"/>
                <wp:effectExtent l="0" t="0" r="254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0555" cy="561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14:hiddenEffects>
                          </a:ext>
                        </a:extLst>
                      </wps:spPr>
                      <wps:txbx>
                        <w:txbxContent>
                          <w:p w:rsidR="00CE2180" w:rsidRDefault="00CE2180" w:rsidP="00DB1D8D">
                            <w:proofErr w:type="gramStart"/>
                            <w:r>
                              <w:t>Entity 1.</w:t>
                            </w:r>
                            <w:proofErr w:type="gramEnd"/>
                            <w:r>
                              <w:t xml:space="preserve"> From the workout ID, exercise ID and the date it is possible to determine all other entries.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236.15pt;margin-top:75.6pt;width:249.65pt;height:44.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" filled="f" stroked="f" strokecolor="#3465af">
                <v:stroke joinstyle="round"/>
                <v:textbox inset="0,0,0,0">
                  <w:txbxContent>
                    <w:p w:rsidR="00CE2180" w:rsidRDefault="00CE2180" w:rsidP="00DB1D8D">
                      <w:proofErr w:type="gramStart"/>
                      <w:r>
                        <w:t>Entity 1.</w:t>
                      </w:r>
                      <w:proofErr w:type="gramEnd"/>
                      <w:r>
                        <w:t xml:space="preserve"> From the workout ID, exercise ID and the date it is possible to determine all other entries. </w:t>
                      </w:r>
                    </w:p>
                  </w:txbxContent>
                </v:textbox>
              </v:shape>
            </w:pict>
          </mc:Fallback>
        </mc:AlternateContent>
      </w:r>
      <w:r>
        <w:rPr>
          <w:noProof/>
          <w:lang w:eastAsia="en-GB"/>
        </w:rPr>
        <w:drawing>
          <wp:inline distT="0" distB="0" distL="0" distR="0" wp14:anchorId="7FA5A35B" wp14:editId="1078E893">
            <wp:extent cx="5943600" cy="1171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t="39102" b="34616"/>
                    <a:stretch>
                      <a:fillRect/>
                    </a:stretch>
                  </pic:blipFill>
                  <pic:spPr bwMode="auto">
                    <a:xfrm>
                      <a:off x="0" y="0"/>
                      <a:ext cx="5943600" cy="1171575"/>
                    </a:xfrm>
                    <a:prstGeom prst="rect">
                      <a:avLst/>
                    </a:prstGeom>
                    <a:noFill/>
                    <a:ln>
                      <a:noFill/>
                    </a:ln>
                  </pic:spPr>
                </pic:pic>
              </a:graphicData>
            </a:graphic>
          </wp:inline>
        </w:drawing>
      </w:r>
    </w:p>
    <w:p w:rsidR="00DB1D8D" w:rsidRDefault="00DB1D8D" w:rsidP="00DB1D8D">
      <w:pPr>
        <w:rPr>
          <w:noProof/>
          <w:lang w:eastAsia="en-GB"/>
        </w:rPr>
      </w:pPr>
    </w:p>
    <w:p w:rsidR="00DB1D8D" w:rsidRDefault="00DB1D8D" w:rsidP="00DB1D8D">
      <w:r>
        <w:rPr>
          <w:noProof/>
          <w:lang w:eastAsia="en-GB"/>
        </w:rPr>
        <w:t>It can be seen above that Entity 1 is in need of normalisation as it has multiple functional dependancies.</w:t>
      </w:r>
    </w:p>
    <w:p w:rsidR="00DB1D8D" w:rsidRDefault="00DB1D8D" w:rsidP="00DB1D8D">
      <w:r>
        <w:rPr>
          <w:noProof/>
          <w:lang w:eastAsia="en-GB"/>
        </w:rPr>
        <w:drawing>
          <wp:inline distT="0" distB="0" distL="0" distR="0" wp14:anchorId="097F1550" wp14:editId="6B616398">
            <wp:extent cx="59436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21581" b="21796"/>
                    <a:stretch>
                      <a:fillRect/>
                    </a:stretch>
                  </pic:blipFill>
                  <pic:spPr bwMode="auto">
                    <a:xfrm>
                      <a:off x="0" y="0"/>
                      <a:ext cx="5943600" cy="2524125"/>
                    </a:xfrm>
                    <a:prstGeom prst="rect">
                      <a:avLst/>
                    </a:prstGeom>
                    <a:noFill/>
                    <a:ln>
                      <a:noFill/>
                    </a:ln>
                  </pic:spPr>
                </pic:pic>
              </a:graphicData>
            </a:graphic>
          </wp:inline>
        </w:drawing>
      </w:r>
    </w:p>
    <w:p w:rsidR="00DB1D8D" w:rsidRDefault="00DB1D8D" w:rsidP="00DB1D8D">
      <w:r>
        <w:t>From this initial normalisation we now have an entity in BCNF. This will be the “Workout” entity.</w:t>
      </w:r>
    </w:p>
    <w:p w:rsidR="00DB1D8D" w:rsidRDefault="00DB1D8D" w:rsidP="00DB1D8D">
      <w:r>
        <w:t>The remaining table still needs further normalisation:</w:t>
      </w:r>
    </w:p>
    <w:p w:rsidR="00DB1D8D" w:rsidRDefault="00DB1D8D" w:rsidP="00DB1D8D"/>
    <w:p w:rsidR="00DB1D8D" w:rsidRDefault="00DB1D8D" w:rsidP="00DB1D8D">
      <w:r>
        <w:rPr>
          <w:noProof/>
          <w:lang w:eastAsia="en-GB"/>
        </w:rPr>
        <mc:AlternateContent>
          <mc:Choice Requires="wps">
            <w:drawing>
              <wp:anchor distT="0" distB="0" distL="114300" distR="114300" simplePos="0" relativeHeight="251642368" behindDoc="0" locked="1" layoutInCell="1" allowOverlap="1" wp14:anchorId="1236ADA4" wp14:editId="56B023F3">
                <wp:simplePos x="0" y="0"/>
                <wp:positionH relativeFrom="column">
                  <wp:posOffset>3844290</wp:posOffset>
                </wp:positionH>
                <wp:positionV relativeFrom="paragraph">
                  <wp:posOffset>2105660</wp:posOffset>
                </wp:positionV>
                <wp:extent cx="2374265" cy="1403985"/>
                <wp:effectExtent l="0" t="0" r="0" b="31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CE2180" w:rsidRDefault="00CE2180">
                            <w:r>
                              <w:t>We now have another entity normalised to BCNF, this will be called the “Exercise” entity.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7" type="#_x0000_t202" style="position:absolute;margin-left:302.7pt;margin-top:165.8pt;width:186.95pt;height:110.55pt;z-index:2516423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" filled="f" stroked="f">
                <v:textbox style="mso-fit-shape-to-text:t">
                  <w:txbxContent>
                    <w:p w:rsidR="00CE2180" w:rsidRDefault="00CE2180">
                      <w:r>
                        <w:t>We now have another entity normalised to BCNF, this will be called the “Exercise” entity.</w:t>
                      </w:r>
                    </w:p>
                  </w:txbxContent>
                </v:textbox>
                <w10:anchorlock/>
              </v:shape>
            </w:pict>
          </mc:Fallback>
        </mc:AlternateContent>
      </w:r>
      <w:r>
        <w:rPr>
          <w:noProof/>
          <w:lang w:eastAsia="en-GB"/>
        </w:rPr>
        <w:drawing>
          <wp:inline distT="0" distB="0" distL="0" distR="0" wp14:anchorId="3E600409" wp14:editId="0487902F">
            <wp:extent cx="59436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15170" b="14745"/>
                    <a:stretch>
                      <a:fillRect/>
                    </a:stretch>
                  </pic:blipFill>
                  <pic:spPr bwMode="auto">
                    <a:xfrm>
                      <a:off x="0" y="0"/>
                      <a:ext cx="5943600" cy="3124200"/>
                    </a:xfrm>
                    <a:prstGeom prst="rect">
                      <a:avLst/>
                    </a:prstGeom>
                    <a:noFill/>
                    <a:ln>
                      <a:noFill/>
                    </a:ln>
                  </pic:spPr>
                </pic:pic>
              </a:graphicData>
            </a:graphic>
          </wp:inline>
        </w:drawing>
      </w:r>
    </w:p>
    <w:p w:rsidR="00DB1D8D" w:rsidRDefault="00DB1D8D" w:rsidP="00DB1D8D">
      <w:r>
        <w:lastRenderedPageBreak/>
        <w:t>The remaining table still needs further normalisation:</w:t>
      </w:r>
    </w:p>
    <w:p w:rsidR="00DB1D8D" w:rsidRDefault="00DB1D8D" w:rsidP="00DB1D8D"/>
    <w:p w:rsidR="00DB1D8D" w:rsidRDefault="00DB1D8D" w:rsidP="00DB1D8D">
      <w:r>
        <w:rPr>
          <w:noProof/>
          <w:lang w:eastAsia="en-GB"/>
        </w:rPr>
        <w:drawing>
          <wp:inline distT="0" distB="0" distL="0" distR="0" wp14:anchorId="5FB3166A" wp14:editId="746FDB50">
            <wp:extent cx="59436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t="15813" b="14529"/>
                    <a:stretch>
                      <a:fillRect/>
                    </a:stretch>
                  </pic:blipFill>
                  <pic:spPr bwMode="auto">
                    <a:xfrm>
                      <a:off x="0" y="0"/>
                      <a:ext cx="5943600" cy="3105150"/>
                    </a:xfrm>
                    <a:prstGeom prst="rect">
                      <a:avLst/>
                    </a:prstGeom>
                    <a:noFill/>
                    <a:ln>
                      <a:noFill/>
                    </a:ln>
                  </pic:spPr>
                </pic:pic>
              </a:graphicData>
            </a:graphic>
          </wp:inline>
        </w:drawing>
      </w:r>
    </w:p>
    <w:p w:rsidR="00DB1D8D" w:rsidRDefault="00DB1D8D" w:rsidP="00DB1D8D"/>
    <w:p w:rsidR="00DB1D8D" w:rsidRDefault="00DB1D8D" w:rsidP="00DB1D8D">
      <w:r>
        <w:t>With the above process of normalisation we can now describe all entities in the database:</w:t>
      </w:r>
    </w:p>
    <w:p w:rsidR="00DB1D8D" w:rsidRDefault="00DB1D8D" w:rsidP="00DB1D8D"/>
    <w:p w:rsidR="00DB1D8D" w:rsidRDefault="00DB1D8D" w:rsidP="00DB1D8D">
      <w:r>
        <w:rPr>
          <w:noProof/>
          <w:lang w:eastAsia="en-GB"/>
        </w:rPr>
        <w:drawing>
          <wp:inline distT="0" distB="0" distL="0" distR="0" wp14:anchorId="023D811B" wp14:editId="0C8E91A6">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t="16454" b="15811"/>
                    <a:stretch>
                      <a:fillRect/>
                    </a:stretch>
                  </pic:blipFill>
                  <pic:spPr bwMode="auto">
                    <a:xfrm>
                      <a:off x="0" y="0"/>
                      <a:ext cx="5943600" cy="3019425"/>
                    </a:xfrm>
                    <a:prstGeom prst="rect">
                      <a:avLst/>
                    </a:prstGeom>
                    <a:noFill/>
                    <a:ln>
                      <a:noFill/>
                    </a:ln>
                  </pic:spPr>
                </pic:pic>
              </a:graphicData>
            </a:graphic>
          </wp:inline>
        </w:drawing>
      </w:r>
    </w:p>
    <w:p w:rsidR="00DB1D8D" w:rsidRDefault="00DB1D8D" w:rsidP="00DB1D8D">
      <w:r>
        <w:t>With the above entities we are able to avoid all update, insert and delete anomalies. All entities are in BCNF. The “Scheduler” entity will act as a linker between the “Workout” and “Exercise” entities and will have a many to one relationship with each to avoid them having a many to many relationship with each other (see the EAR diagram later).</w:t>
      </w:r>
    </w:p>
    <w:p w:rsidR="00DB1D8D" w:rsidRDefault="00DB1D8D" w:rsidP="00DB1D8D">
      <w:pPr>
        <w:rPr>
          <w:b/>
          <w:bCs/>
        </w:rPr>
      </w:pPr>
      <w:r>
        <w:rPr>
          <w:b/>
          <w:bCs/>
        </w:rPr>
        <w:br w:type="page"/>
      </w:r>
    </w:p>
    <w:p w:rsidR="00DB1D8D" w:rsidRDefault="00DB1D8D" w:rsidP="00DB1D8D">
      <w:pPr>
        <w:pStyle w:val="Heading4"/>
      </w:pPr>
      <w:bookmarkStart w:id="10" w:name="_Toc416201541"/>
      <w:r>
        <w:lastRenderedPageBreak/>
        <w:t>Final Entities:</w:t>
      </w:r>
      <w:bookmarkEnd w:id="10"/>
    </w:p>
    <w:p w:rsidR="00DB1D8D" w:rsidRDefault="00DB1D8D" w:rsidP="00DB1D8D">
      <w:pPr>
        <w:jc w:val="center"/>
      </w:pPr>
      <w:r>
        <w:rPr>
          <w:noProof/>
          <w:lang w:eastAsia="en-GB"/>
        </w:rPr>
        <w:drawing>
          <wp:inline distT="0" distB="0" distL="0" distR="0" wp14:anchorId="5476408F" wp14:editId="579781B5">
            <wp:extent cx="5200650" cy="569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6187" t="1068" r="16025"/>
                    <a:stretch>
                      <a:fillRect/>
                    </a:stretch>
                  </pic:blipFill>
                  <pic:spPr bwMode="auto">
                    <a:xfrm>
                      <a:off x="0" y="0"/>
                      <a:ext cx="5200650" cy="5695950"/>
                    </a:xfrm>
                    <a:prstGeom prst="rect">
                      <a:avLst/>
                    </a:prstGeom>
                    <a:noFill/>
                    <a:ln>
                      <a:noFill/>
                    </a:ln>
                  </pic:spPr>
                </pic:pic>
              </a:graphicData>
            </a:graphic>
          </wp:inline>
        </w:drawing>
      </w:r>
    </w:p>
    <w:p w:rsidR="00DB1D8D" w:rsidRDefault="00DB1D8D" w:rsidP="00DB1D8D"/>
    <w:p w:rsidR="00DB1D8D" w:rsidRDefault="00DB1D8D" w:rsidP="00DB1D8D"/>
    <w:p w:rsidR="00DB1D8D" w:rsidRDefault="00DB1D8D" w:rsidP="00DB1D8D">
      <w:r>
        <w:t>The above entities are a preliminary specification of the database. There are still a few unknown factors as the operation of the android content provider is still not fully understood. In the “Exercise Record” entity it can be seen that the “Result” element has not been defined yet. This element must represent performance in terms of the number of sets completed, the number of reps on each set and the rest period after each set. This could be realised with multiple string elements but there may be a better way of doing this, hence further research and development is needed before this can be finalised.</w:t>
      </w:r>
    </w:p>
    <w:p w:rsidR="00DB1D8D" w:rsidRDefault="00DB1D8D" w:rsidP="00DB1D8D"/>
    <w:p w:rsidR="00DB1D8D" w:rsidRDefault="00DB1D8D" w:rsidP="00DB1D8D"/>
    <w:p w:rsidR="00DB1D8D" w:rsidRDefault="00DB1D8D" w:rsidP="00DB1D8D"/>
    <w:p w:rsidR="00DB1D8D" w:rsidRDefault="00DB1D8D" w:rsidP="00DB1D8D"/>
    <w:p w:rsidR="00DB1D8D" w:rsidRDefault="00DB1D8D" w:rsidP="00DB1D8D">
      <w:pPr>
        <w:pStyle w:val="Heading4"/>
      </w:pPr>
      <w:bookmarkStart w:id="11" w:name="_Toc416201542"/>
      <w:r>
        <w:lastRenderedPageBreak/>
        <w:t>RI Diagram:</w:t>
      </w:r>
      <w:bookmarkEnd w:id="11"/>
    </w:p>
    <w:p w:rsidR="00DB1D8D" w:rsidRDefault="00DB1D8D" w:rsidP="00DB1D8D"/>
    <w:p w:rsidR="00DB1D8D" w:rsidRDefault="00DB1D8D" w:rsidP="00DB1D8D">
      <w:r>
        <w:rPr>
          <w:noProof/>
          <w:lang w:eastAsia="en-GB"/>
        </w:rPr>
        <w:drawing>
          <wp:inline distT="0" distB="0" distL="0" distR="0" wp14:anchorId="6A57F084" wp14:editId="4AB2EA25">
            <wp:extent cx="594360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t="10684" b="10684"/>
                    <a:stretch>
                      <a:fillRect/>
                    </a:stretch>
                  </pic:blipFill>
                  <pic:spPr bwMode="auto">
                    <a:xfrm>
                      <a:off x="0" y="0"/>
                      <a:ext cx="5943600" cy="3505200"/>
                    </a:xfrm>
                    <a:prstGeom prst="rect">
                      <a:avLst/>
                    </a:prstGeom>
                    <a:noFill/>
                    <a:ln>
                      <a:noFill/>
                    </a:ln>
                  </pic:spPr>
                </pic:pic>
              </a:graphicData>
            </a:graphic>
          </wp:inline>
        </w:drawing>
      </w:r>
    </w:p>
    <w:p w:rsidR="00DB1D8D" w:rsidRDefault="00DB1D8D" w:rsidP="00DB1D8D"/>
    <w:p w:rsidR="00DB1D8D" w:rsidRDefault="00DB1D8D" w:rsidP="00DB1D8D"/>
    <w:p w:rsidR="00DB1D8D" w:rsidRDefault="00DB1D8D" w:rsidP="00DB1D8D"/>
    <w:p w:rsidR="00DB1D8D" w:rsidRDefault="00DB1D8D" w:rsidP="00DB1D8D">
      <w:pPr>
        <w:pStyle w:val="Heading4"/>
      </w:pPr>
      <w:bookmarkStart w:id="12" w:name="_Toc416201543"/>
      <w:r>
        <w:t>EAR Diagram:</w:t>
      </w:r>
      <w:bookmarkEnd w:id="12"/>
    </w:p>
    <w:p w:rsidR="00DB1D8D" w:rsidRDefault="00DB1D8D" w:rsidP="00DB1D8D">
      <w:r>
        <w:rPr>
          <w:noProof/>
          <w:lang w:eastAsia="en-GB"/>
        </w:rPr>
        <w:drawing>
          <wp:inline distT="0" distB="0" distL="0" distR="0" wp14:anchorId="4CCD6063" wp14:editId="7DF792B9">
            <wp:extent cx="6715125" cy="3171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t="20940" r="3044" b="17949"/>
                    <a:stretch>
                      <a:fillRect/>
                    </a:stretch>
                  </pic:blipFill>
                  <pic:spPr bwMode="auto">
                    <a:xfrm>
                      <a:off x="0" y="0"/>
                      <a:ext cx="6715125" cy="3171825"/>
                    </a:xfrm>
                    <a:prstGeom prst="rect">
                      <a:avLst/>
                    </a:prstGeom>
                    <a:noFill/>
                    <a:ln>
                      <a:noFill/>
                    </a:ln>
                  </pic:spPr>
                </pic:pic>
              </a:graphicData>
            </a:graphic>
          </wp:inline>
        </w:drawing>
      </w:r>
    </w:p>
    <w:p w:rsidR="00DB1D8D" w:rsidRDefault="00DB1D8D">
      <w:r>
        <w:br w:type="page"/>
      </w:r>
    </w:p>
    <w:p w:rsidR="00E201DB" w:rsidRDefault="00E201DB" w:rsidP="00E201DB">
      <w:pPr>
        <w:pStyle w:val="Heading3"/>
      </w:pPr>
      <w:bookmarkStart w:id="13" w:name="_Toc416201544"/>
      <w:proofErr w:type="spellStart"/>
      <w:r>
        <w:lastRenderedPageBreak/>
        <w:t>Gui</w:t>
      </w:r>
      <w:proofErr w:type="spellEnd"/>
      <w:r>
        <w:t xml:space="preserve"> Design:</w:t>
      </w:r>
      <w:bookmarkEnd w:id="13"/>
    </w:p>
    <w:p w:rsidR="00DB1D8D" w:rsidRDefault="000F73E9" w:rsidP="00DB1D8D">
      <w:r>
        <w:t>Using a CAD package the GUIs can be designed as a starting point</w:t>
      </w:r>
      <w:r w:rsidR="009F4947">
        <w:t>. This will help to clarify the behaviour of the application. As a starting point we can define the base activities and the flow between the:</w:t>
      </w:r>
    </w:p>
    <w:p w:rsidR="009F4947" w:rsidRDefault="009F4947" w:rsidP="00DB1D8D"/>
    <w:p w:rsidR="009F4947" w:rsidRDefault="009F4947" w:rsidP="00DB1D8D">
      <w:r>
        <w:t>INSERT VISO DRAWING HERE!!</w:t>
      </w:r>
    </w:p>
    <w:p w:rsidR="009F4947" w:rsidRDefault="002B265A" w:rsidP="002B265A">
      <w:pPr>
        <w:pStyle w:val="Heading4"/>
      </w:pPr>
      <w:bookmarkStart w:id="14" w:name="_Toc416201545"/>
      <w:r>
        <w:t>Android Fragments:</w:t>
      </w:r>
      <w:bookmarkEnd w:id="14"/>
    </w:p>
    <w:p w:rsidR="002B265A" w:rsidRDefault="009F4947" w:rsidP="002B265A">
      <w:pPr>
        <w:spacing w:after="0"/>
      </w:pPr>
      <w:r>
        <w:t>With the above activities defined we can design how the user interface will appear. We will need to design how the interface will look in both landscape and portrait.</w:t>
      </w:r>
    </w:p>
    <w:p w:rsidR="002B265A" w:rsidRDefault="002B265A" w:rsidP="002B265A">
      <w:pPr>
        <w:spacing w:after="0"/>
        <w:ind w:firstLine="720"/>
      </w:pPr>
      <w:r>
        <w:t>In order to make the application suitable for both phones and tablets we will use a component in android called a fragment. When the application is being run on a tablet in landscape mode there is much more display real estate that can be taken advantage of. Using fragments essentially allows us to display more than one GUI at a time:</w:t>
      </w:r>
    </w:p>
    <w:p w:rsidR="002B265A" w:rsidRDefault="002B265A" w:rsidP="002B265A">
      <w:pPr>
        <w:spacing w:after="0"/>
        <w:ind w:firstLine="720"/>
      </w:pPr>
    </w:p>
    <w:p w:rsidR="002B265A" w:rsidRDefault="002B265A" w:rsidP="002B265A">
      <w:pPr>
        <w:spacing w:after="0"/>
        <w:ind w:firstLine="720"/>
      </w:pPr>
      <w:r>
        <w:rPr>
          <w:noProof/>
          <w:lang w:eastAsia="en-GB"/>
        </w:rPr>
        <w:drawing>
          <wp:inline distT="0" distB="0" distL="0" distR="0" wp14:anchorId="1DC4BE77" wp14:editId="1FCBAD6E">
            <wp:extent cx="4920858"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s.png"/>
                    <pic:cNvPicPr/>
                  </pic:nvPicPr>
                  <pic:blipFill>
                    <a:blip r:embed="rId19">
                      <a:extLst>
                        <a:ext uri="{28A0092B-C50C-407E-A947-70E740481C1C}">
                          <a14:useLocalDpi xmlns:a14="http://schemas.microsoft.com/office/drawing/2010/main" val="0"/>
                        </a:ext>
                      </a:extLst>
                    </a:blip>
                    <a:stretch>
                      <a:fillRect/>
                    </a:stretch>
                  </pic:blipFill>
                  <pic:spPr>
                    <a:xfrm>
                      <a:off x="0" y="0"/>
                      <a:ext cx="4926570" cy="2841745"/>
                    </a:xfrm>
                    <a:prstGeom prst="rect">
                      <a:avLst/>
                    </a:prstGeom>
                  </pic:spPr>
                </pic:pic>
              </a:graphicData>
            </a:graphic>
          </wp:inline>
        </w:drawing>
      </w:r>
    </w:p>
    <w:p w:rsidR="00446D77" w:rsidRDefault="00446D77" w:rsidP="00446D77">
      <w:pPr>
        <w:spacing w:after="0"/>
      </w:pPr>
      <w:r>
        <w:t>In the above example we can see how the larger display on tablets can be used to great effect. The mechanism for invoking</w:t>
      </w:r>
      <w:r w:rsidR="00224F61">
        <w:t xml:space="preserve"> fragments depending on screen orientations is quite </w:t>
      </w:r>
      <w:proofErr w:type="gramStart"/>
      <w:r w:rsidR="00224F61">
        <w:t>simple,</w:t>
      </w:r>
      <w:proofErr w:type="gramEnd"/>
      <w:r w:rsidR="00224F61">
        <w:t xml:space="preserve"> GUI layouts are store in XML files that are located in the “layout” folder. Rather than specifying GUI components in the XML fragment elements are specified.</w:t>
      </w:r>
    </w:p>
    <w:p w:rsidR="00224F61" w:rsidRDefault="00224F61" w:rsidP="00446D77">
      <w:pPr>
        <w:spacing w:after="0"/>
      </w:pPr>
      <w:r>
        <w:t>By default the XML file in the “layout” folder will be used, however if a “layout-port” folder is specified the Android OS will get the GUI XML file</w:t>
      </w:r>
      <w:r w:rsidR="00965CD7">
        <w:t xml:space="preserve"> from this file if the device is in portrait orientation. For example:</w:t>
      </w:r>
    </w:p>
    <w:p w:rsidR="00965CD7" w:rsidRDefault="00965CD7" w:rsidP="00446D77">
      <w:pPr>
        <w:spacing w:after="0"/>
      </w:pPr>
    </w:p>
    <w:p w:rsidR="00965CD7" w:rsidRDefault="00965CD7" w:rsidP="00446D77">
      <w:pPr>
        <w:spacing w:after="0"/>
      </w:pPr>
      <w:r>
        <w:rPr>
          <w:noProof/>
          <w:lang w:eastAsia="en-GB"/>
        </w:rPr>
        <mc:AlternateContent>
          <mc:Choice Requires="wps">
            <w:drawing>
              <wp:anchor distT="0" distB="0" distL="114300" distR="114300" simplePos="0" relativeHeight="251643392" behindDoc="0" locked="0" layoutInCell="1" allowOverlap="1" wp14:anchorId="63C91266" wp14:editId="33D3D129">
                <wp:simplePos x="0" y="0"/>
                <wp:positionH relativeFrom="column">
                  <wp:posOffset>0</wp:posOffset>
                </wp:positionH>
                <wp:positionV relativeFrom="paragraph">
                  <wp:posOffset>244475</wp:posOffset>
                </wp:positionV>
                <wp:extent cx="5520690" cy="2406650"/>
                <wp:effectExtent l="0" t="0" r="22860" b="1270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690" cy="2406650"/>
                        </a:xfrm>
                        <a:prstGeom prst="rect">
                          <a:avLst/>
                        </a:prstGeom>
                        <a:noFill/>
                        <a:ln w="9525">
                          <a:solidFill>
                            <a:srgbClr val="000000"/>
                          </a:solidFill>
                          <a:miter lim="800000"/>
                          <a:headEnd/>
                          <a:tailEnd/>
                        </a:ln>
                      </wps:spPr>
                      <wps:txbx>
                        <w:txbxContent>
                          <w:p w:rsidR="00CE2180" w:rsidRDefault="00CE2180" w:rsidP="00C45869">
                            <w:pPr>
                              <w:autoSpaceDE w:val="0"/>
                              <w:autoSpaceDN w:val="0"/>
                              <w:adjustRightInd w:val="0"/>
                              <w:spacing w:after="0" w:line="240" w:lineRule="auto"/>
                              <w:rPr>
                                <w:rFonts w:ascii="Consolas" w:hAnsi="Consolas" w:cs="Consolas"/>
                                <w:sz w:val="20"/>
                                <w:szCs w:val="20"/>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p>
                          <w:p w:rsidR="00CE2180" w:rsidRPr="00965CD7" w:rsidRDefault="00CE2180" w:rsidP="00C45869">
                            <w:pPr>
                              <w:autoSpaceDE w:val="0"/>
                              <w:autoSpaceDN w:val="0"/>
                              <w:adjustRightInd w:val="0"/>
                              <w:spacing w:after="0" w:line="240" w:lineRule="auto"/>
                              <w:rPr>
                                <w:rFonts w:ascii="Consolas" w:hAnsi="Consolas" w:cs="Consolas"/>
                                <w:sz w:val="16"/>
                                <w:szCs w:val="16"/>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orientation</w:t>
                            </w:r>
                            <w:proofErr w:type="spellEnd"/>
                            <w:r>
                              <w:rPr>
                                <w:rFonts w:ascii="Consolas" w:hAnsi="Consolas" w:cs="Consolas"/>
                                <w:color w:val="000000"/>
                                <w:sz w:val="20"/>
                                <w:szCs w:val="20"/>
                              </w:rPr>
                              <w:t>=</w:t>
                            </w:r>
                            <w:r>
                              <w:rPr>
                                <w:rFonts w:ascii="Consolas" w:hAnsi="Consolas" w:cs="Consolas"/>
                                <w:i/>
                                <w:iCs/>
                                <w:color w:val="2A00FF"/>
                                <w:sz w:val="20"/>
                                <w:szCs w:val="20"/>
                              </w:rPr>
                              <w:t>"horizontal"</w:t>
                            </w:r>
                            <w:r>
                              <w:rPr>
                                <w:rFonts w:ascii="Consolas" w:hAnsi="Consolas" w:cs="Consolas"/>
                                <w:sz w:val="20"/>
                                <w:szCs w:val="20"/>
                              </w:rPr>
                              <w:t xml:space="preserve"> </w:t>
                            </w:r>
                            <w:r>
                              <w:rPr>
                                <w:rFonts w:ascii="Consolas" w:hAnsi="Consolas" w:cs="Consolas"/>
                                <w:color w:val="008080"/>
                                <w:sz w:val="20"/>
                                <w:szCs w:val="20"/>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rPr>
                              <w:t>&lt;</w:t>
                            </w:r>
                            <w:r w:rsidRPr="00965CD7">
                              <w:rPr>
                                <w:rFonts w:ascii="Consolas" w:hAnsi="Consolas" w:cs="Consolas"/>
                                <w:color w:val="3F7F7F"/>
                                <w:sz w:val="16"/>
                                <w:szCs w:val="16"/>
                              </w:rPr>
                              <w: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r w:rsidRPr="00965CD7">
                              <w:rPr>
                                <w:rFonts w:ascii="Consolas" w:hAnsi="Consolas" w:cs="Consolas"/>
                                <w:color w:val="7F007F"/>
                                <w:sz w:val="16"/>
                                <w:szCs w:val="16"/>
                              </w:rPr>
                              <w:t>android:id</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"@+id/</w:t>
                            </w:r>
                            <w:proofErr w:type="spellStart"/>
                            <w:r w:rsidRPr="00965CD7">
                              <w:rPr>
                                <w:rFonts w:ascii="Consolas" w:hAnsi="Consolas" w:cs="Consolas"/>
                                <w:i/>
                                <w:iCs/>
                                <w:color w:val="2A00FF"/>
                                <w:sz w:val="16"/>
                                <w:szCs w:val="16"/>
                              </w:rPr>
                              <w:t>editWorkoutsListFrag</w:t>
                            </w:r>
                            <w:proofErr w:type="spellEnd"/>
                            <w:r w:rsidRPr="00965CD7">
                              <w:rPr>
                                <w:rFonts w:ascii="Consolas" w:hAnsi="Consolas" w:cs="Consolas"/>
                                <w:i/>
                                <w:iCs/>
                                <w:color w:val="2A00FF"/>
                                <w:sz w:val="16"/>
                                <w:szCs w:val="16"/>
                              </w:rPr>
                              <w: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name</w:t>
                            </w:r>
                            <w:r w:rsidRPr="00965CD7">
                              <w:rPr>
                                <w:rFonts w:ascii="Consolas" w:hAnsi="Consolas" w:cs="Consolas"/>
                                <w:color w:val="000000"/>
                                <w:sz w:val="16"/>
                                <w:szCs w:val="16"/>
                              </w:rPr>
                              <w:t>=</w:t>
                            </w:r>
                            <w:r w:rsidRPr="00965CD7">
                              <w:rPr>
                                <w:rFonts w:ascii="Consolas" w:hAnsi="Consolas" w:cs="Consolas"/>
                                <w:i/>
                                <w:iCs/>
                                <w:color w:val="2A00FF"/>
                                <w:sz w:val="16"/>
                                <w:szCs w:val="16"/>
                              </w:rPr>
                              <w:t>"com.example.progressiveoverload.EditWorkouts.EditWorkoutsListFragment"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layout_width</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"0dp"</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"1"</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layout_height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w:t>
                            </w:r>
                            <w:proofErr w:type="spellStart"/>
                            <w:r w:rsidRPr="00965CD7">
                              <w:rPr>
                                <w:rFonts w:ascii="Consolas" w:hAnsi="Consolas" w:cs="Consolas"/>
                                <w:i/>
                                <w:iCs/>
                                <w:color w:val="2A00FF"/>
                                <w:sz w:val="16"/>
                                <w:szCs w:val="16"/>
                              </w:rPr>
                              <w:t>fill_parent</w:t>
                            </w:r>
                            <w:proofErr w:type="spellEnd"/>
                            <w:r w:rsidRPr="00965CD7">
                              <w:rPr>
                                <w:rFonts w:ascii="Consolas" w:hAnsi="Consolas" w:cs="Consolas"/>
                                <w:i/>
                                <w:iCs/>
                                <w:color w:val="2A00FF"/>
                                <w:sz w:val="16"/>
                                <w:szCs w:val="16"/>
                              </w:rPr>
                              <w: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lang w:val="de-DE"/>
                              </w:rPr>
                            </w:pPr>
                            <w:r w:rsidRPr="00965CD7">
                              <w:rPr>
                                <w:rFonts w:ascii="Consolas" w:hAnsi="Consolas" w:cs="Consolas"/>
                                <w:color w:val="000000"/>
                                <w:sz w:val="16"/>
                                <w:szCs w:val="16"/>
                              </w:rPr>
                              <w:t xml:space="preserve">    </w:t>
                            </w:r>
                            <w:r w:rsidRPr="00965CD7">
                              <w:rPr>
                                <w:rFonts w:ascii="Consolas" w:hAnsi="Consolas" w:cs="Consolas"/>
                                <w:color w:val="008080"/>
                                <w:sz w:val="16"/>
                                <w:szCs w:val="16"/>
                                <w:lang w:val="de-DE"/>
                              </w:rPr>
                              <w:t>&lt;/</w:t>
                            </w:r>
                            <w:r w:rsidRPr="00965CD7">
                              <w:rPr>
                                <w:rFonts w:ascii="Consolas" w:hAnsi="Consolas" w:cs="Consolas"/>
                                <w:color w:val="3F7F7F"/>
                                <w:sz w:val="16"/>
                                <w:szCs w:val="16"/>
                                <w:lang w:val="de-DE"/>
                              </w:rPr>
                              <w:t>fragment</w:t>
                            </w:r>
                            <w:r w:rsidRPr="00965CD7">
                              <w:rPr>
                                <w:rFonts w:ascii="Consolas" w:hAnsi="Consolas" w:cs="Consolas"/>
                                <w:color w:val="008080"/>
                                <w:sz w:val="16"/>
                                <w:szCs w:val="16"/>
                                <w:lang w:val="de-DE"/>
                              </w:rPr>
                              <w:t>&gt;</w:t>
                            </w:r>
                          </w:p>
                          <w:p w:rsidR="00CE2180" w:rsidRPr="00965CD7" w:rsidRDefault="00CE2180" w:rsidP="00965CD7">
                            <w:pPr>
                              <w:autoSpaceDE w:val="0"/>
                              <w:autoSpaceDN w:val="0"/>
                              <w:adjustRightInd w:val="0"/>
                              <w:spacing w:after="0" w:line="240" w:lineRule="auto"/>
                              <w:rPr>
                                <w:rFonts w:ascii="Consolas" w:hAnsi="Consolas" w:cs="Consolas"/>
                                <w:sz w:val="16"/>
                                <w:szCs w:val="16"/>
                                <w:lang w:val="de-DE"/>
                              </w:rPr>
                            </w:pPr>
                            <w:r w:rsidRPr="00965CD7">
                              <w:rPr>
                                <w:rFonts w:ascii="Consolas" w:hAnsi="Consolas" w:cs="Consolas"/>
                                <w:color w:val="000000"/>
                                <w:sz w:val="16"/>
                                <w:szCs w:val="16"/>
                                <w:lang w:val="de-DE"/>
                              </w:rPr>
                              <w:t xml:space="preserve">    </w:t>
                            </w:r>
                            <w:r w:rsidRPr="00965CD7">
                              <w:rPr>
                                <w:rFonts w:ascii="Consolas" w:hAnsi="Consolas" w:cs="Consolas"/>
                                <w:color w:val="008080"/>
                                <w:sz w:val="16"/>
                                <w:szCs w:val="16"/>
                                <w:lang w:val="de-DE"/>
                              </w:rPr>
                              <w:t>&lt;</w:t>
                            </w:r>
                            <w:r w:rsidRPr="00965CD7">
                              <w:rPr>
                                <w:rFonts w:ascii="Consolas" w:hAnsi="Consolas" w:cs="Consolas"/>
                                <w:color w:val="3F7F7F"/>
                                <w:sz w:val="16"/>
                                <w:szCs w:val="16"/>
                                <w:lang w:val="de-DE"/>
                              </w:rPr>
                              <w:t>fragment</w:t>
                            </w:r>
                          </w:p>
                          <w:p w:rsidR="00CE2180" w:rsidRPr="00965CD7" w:rsidRDefault="00CE2180" w:rsidP="00965CD7">
                            <w:pPr>
                              <w:autoSpaceDE w:val="0"/>
                              <w:autoSpaceDN w:val="0"/>
                              <w:adjustRightInd w:val="0"/>
                              <w:spacing w:after="0" w:line="240" w:lineRule="auto"/>
                              <w:rPr>
                                <w:rFonts w:ascii="Consolas" w:hAnsi="Consolas" w:cs="Consolas"/>
                                <w:sz w:val="16"/>
                                <w:szCs w:val="16"/>
                                <w:lang w:val="de-DE"/>
                              </w:rPr>
                            </w:pPr>
                            <w:r w:rsidRPr="00965CD7">
                              <w:rPr>
                                <w:rFonts w:ascii="Consolas" w:hAnsi="Consolas" w:cs="Consolas"/>
                                <w:sz w:val="16"/>
                                <w:szCs w:val="16"/>
                                <w:lang w:val="de-DE"/>
                              </w:rPr>
                              <w:t xml:space="preserve">        </w:t>
                            </w:r>
                            <w:r w:rsidRPr="00965CD7">
                              <w:rPr>
                                <w:rFonts w:ascii="Consolas" w:hAnsi="Consolas" w:cs="Consolas"/>
                                <w:color w:val="7F007F"/>
                                <w:sz w:val="16"/>
                                <w:szCs w:val="16"/>
                                <w:lang w:val="de-DE"/>
                              </w:rPr>
                              <w:t>android:id</w:t>
                            </w:r>
                            <w:r w:rsidRPr="00965CD7">
                              <w:rPr>
                                <w:rFonts w:ascii="Consolas" w:hAnsi="Consolas" w:cs="Consolas"/>
                                <w:color w:val="000000"/>
                                <w:sz w:val="16"/>
                                <w:szCs w:val="16"/>
                                <w:lang w:val="de-DE"/>
                              </w:rPr>
                              <w:t>=</w:t>
                            </w:r>
                            <w:r w:rsidRPr="00965CD7">
                              <w:rPr>
                                <w:rFonts w:ascii="Consolas" w:hAnsi="Consolas" w:cs="Consolas"/>
                                <w:i/>
                                <w:iCs/>
                                <w:color w:val="2A00FF"/>
                                <w:sz w:val="16"/>
                                <w:szCs w:val="16"/>
                                <w:lang w:val="de-DE"/>
                              </w:rPr>
                              <w:t>"@+id/editWorkoutsDetailFrag"</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lang w:val="de-DE"/>
                              </w:rPr>
                              <w:t xml:space="preserve">        </w:t>
                            </w:r>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name</w:t>
                            </w:r>
                            <w:r w:rsidRPr="00965CD7">
                              <w:rPr>
                                <w:rFonts w:ascii="Consolas" w:hAnsi="Consolas" w:cs="Consolas"/>
                                <w:color w:val="000000"/>
                                <w:sz w:val="16"/>
                                <w:szCs w:val="16"/>
                              </w:rPr>
                              <w:t>=</w:t>
                            </w:r>
                            <w:r w:rsidRPr="00965CD7">
                              <w:rPr>
                                <w:rFonts w:ascii="Consolas" w:hAnsi="Consolas" w:cs="Consolas"/>
                                <w:i/>
                                <w:iCs/>
                                <w:color w:val="2A00FF"/>
                                <w:sz w:val="16"/>
                                <w:szCs w:val="16"/>
                              </w:rPr>
                              <w:t>"com.example.progressiveoverload.EditWorkouts.EditWorkoutsDetailFragment"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layout_width</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"0dp"</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"1"</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layout_height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w:t>
                            </w:r>
                            <w:proofErr w:type="spellStart"/>
                            <w:r w:rsidRPr="00965CD7">
                              <w:rPr>
                                <w:rFonts w:ascii="Consolas" w:hAnsi="Consolas" w:cs="Consolas"/>
                                <w:i/>
                                <w:iCs/>
                                <w:color w:val="2A00FF"/>
                                <w:sz w:val="16"/>
                                <w:szCs w:val="16"/>
                              </w:rPr>
                              <w:t>fill_parent</w:t>
                            </w:r>
                            <w:proofErr w:type="spellEnd"/>
                            <w:r w:rsidRPr="00965CD7">
                              <w:rPr>
                                <w:rFonts w:ascii="Consolas" w:hAnsi="Consolas" w:cs="Consolas"/>
                                <w:i/>
                                <w:iCs/>
                                <w:color w:val="2A00FF"/>
                                <w:sz w:val="16"/>
                                <w:szCs w:val="16"/>
                              </w:rPr>
                              <w: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rPr>
                              <w:t>&lt;/</w:t>
                            </w:r>
                            <w:r w:rsidRPr="00965CD7">
                              <w:rPr>
                                <w:rFonts w:ascii="Consolas" w:hAnsi="Consolas" w:cs="Consolas"/>
                                <w:color w:val="3F7F7F"/>
                                <w:sz w:val="16"/>
                                <w:szCs w:val="16"/>
                              </w:rPr>
                              <w:t>fragment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p>
                          <w:p w:rsidR="00CE2180" w:rsidRPr="00965CD7" w:rsidRDefault="00CE2180" w:rsidP="00965CD7">
                            <w:pPr>
                              <w:rPr>
                                <w:sz w:val="16"/>
                                <w:szCs w:val="16"/>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r w:rsidRPr="00965CD7">
                              <w:rPr>
                                <w:rFonts w:ascii="Consolas" w:hAnsi="Consolas" w:cs="Consolas"/>
                                <w:color w:val="008080"/>
                                <w:sz w:val="16"/>
                                <w:szCs w:val="16"/>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19.25pt;width:434.7pt;height:18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" filled="f">
                <v:textbox>
                  <w:txbxContent>
                    <w:p w:rsidR="00CE2180" w:rsidRDefault="00CE2180" w:rsidP="00C45869">
                      <w:pPr>
                        <w:autoSpaceDE w:val="0"/>
                        <w:autoSpaceDN w:val="0"/>
                        <w:adjustRightInd w:val="0"/>
                        <w:spacing w:after="0" w:line="240" w:lineRule="auto"/>
                        <w:rPr>
                          <w:rFonts w:ascii="Consolas" w:hAnsi="Consolas" w:cs="Consolas"/>
                          <w:sz w:val="20"/>
                          <w:szCs w:val="20"/>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p>
                    <w:p w:rsidR="00CE2180" w:rsidRPr="00965CD7" w:rsidRDefault="00CE2180" w:rsidP="00C45869">
                      <w:pPr>
                        <w:autoSpaceDE w:val="0"/>
                        <w:autoSpaceDN w:val="0"/>
                        <w:adjustRightInd w:val="0"/>
                        <w:spacing w:after="0" w:line="240" w:lineRule="auto"/>
                        <w:rPr>
                          <w:rFonts w:ascii="Consolas" w:hAnsi="Consolas" w:cs="Consolas"/>
                          <w:sz w:val="16"/>
                          <w:szCs w:val="16"/>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orientation</w:t>
                      </w:r>
                      <w:proofErr w:type="spellEnd"/>
                      <w:r>
                        <w:rPr>
                          <w:rFonts w:ascii="Consolas" w:hAnsi="Consolas" w:cs="Consolas"/>
                          <w:color w:val="000000"/>
                          <w:sz w:val="20"/>
                          <w:szCs w:val="20"/>
                        </w:rPr>
                        <w:t>=</w:t>
                      </w:r>
                      <w:r>
                        <w:rPr>
                          <w:rFonts w:ascii="Consolas" w:hAnsi="Consolas" w:cs="Consolas"/>
                          <w:i/>
                          <w:iCs/>
                          <w:color w:val="2A00FF"/>
                          <w:sz w:val="20"/>
                          <w:szCs w:val="20"/>
                        </w:rPr>
                        <w:t>"horizontal"</w:t>
                      </w:r>
                      <w:r>
                        <w:rPr>
                          <w:rFonts w:ascii="Consolas" w:hAnsi="Consolas" w:cs="Consolas"/>
                          <w:sz w:val="20"/>
                          <w:szCs w:val="20"/>
                        </w:rPr>
                        <w:t xml:space="preserve"> </w:t>
                      </w:r>
                      <w:r>
                        <w:rPr>
                          <w:rFonts w:ascii="Consolas" w:hAnsi="Consolas" w:cs="Consolas"/>
                          <w:color w:val="008080"/>
                          <w:sz w:val="20"/>
                          <w:szCs w:val="20"/>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rPr>
                        <w:t>&lt;</w:t>
                      </w:r>
                      <w:r w:rsidRPr="00965CD7">
                        <w:rPr>
                          <w:rFonts w:ascii="Consolas" w:hAnsi="Consolas" w:cs="Consolas"/>
                          <w:color w:val="3F7F7F"/>
                          <w:sz w:val="16"/>
                          <w:szCs w:val="16"/>
                        </w:rPr>
                        <w: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r w:rsidRPr="00965CD7">
                        <w:rPr>
                          <w:rFonts w:ascii="Consolas" w:hAnsi="Consolas" w:cs="Consolas"/>
                          <w:color w:val="7F007F"/>
                          <w:sz w:val="16"/>
                          <w:szCs w:val="16"/>
                        </w:rPr>
                        <w:t>android:id</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"@+id/</w:t>
                      </w:r>
                      <w:proofErr w:type="spellStart"/>
                      <w:r w:rsidRPr="00965CD7">
                        <w:rPr>
                          <w:rFonts w:ascii="Consolas" w:hAnsi="Consolas" w:cs="Consolas"/>
                          <w:i/>
                          <w:iCs/>
                          <w:color w:val="2A00FF"/>
                          <w:sz w:val="16"/>
                          <w:szCs w:val="16"/>
                        </w:rPr>
                        <w:t>editWorkoutsListFrag</w:t>
                      </w:r>
                      <w:proofErr w:type="spellEnd"/>
                      <w:r w:rsidRPr="00965CD7">
                        <w:rPr>
                          <w:rFonts w:ascii="Consolas" w:hAnsi="Consolas" w:cs="Consolas"/>
                          <w:i/>
                          <w:iCs/>
                          <w:color w:val="2A00FF"/>
                          <w:sz w:val="16"/>
                          <w:szCs w:val="16"/>
                        </w:rPr>
                        <w: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name</w:t>
                      </w:r>
                      <w:r w:rsidRPr="00965CD7">
                        <w:rPr>
                          <w:rFonts w:ascii="Consolas" w:hAnsi="Consolas" w:cs="Consolas"/>
                          <w:color w:val="000000"/>
                          <w:sz w:val="16"/>
                          <w:szCs w:val="16"/>
                        </w:rPr>
                        <w:t>=</w:t>
                      </w:r>
                      <w:r w:rsidRPr="00965CD7">
                        <w:rPr>
                          <w:rFonts w:ascii="Consolas" w:hAnsi="Consolas" w:cs="Consolas"/>
                          <w:i/>
                          <w:iCs/>
                          <w:color w:val="2A00FF"/>
                          <w:sz w:val="16"/>
                          <w:szCs w:val="16"/>
                        </w:rPr>
                        <w:t>"com.example.progressiveoverload.EditWorkouts.EditWorkoutsListFragment"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layout_width</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"0dp"</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"1"</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layout_height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w:t>
                      </w:r>
                      <w:proofErr w:type="spellStart"/>
                      <w:r w:rsidRPr="00965CD7">
                        <w:rPr>
                          <w:rFonts w:ascii="Consolas" w:hAnsi="Consolas" w:cs="Consolas"/>
                          <w:i/>
                          <w:iCs/>
                          <w:color w:val="2A00FF"/>
                          <w:sz w:val="16"/>
                          <w:szCs w:val="16"/>
                        </w:rPr>
                        <w:t>fill_parent</w:t>
                      </w:r>
                      <w:proofErr w:type="spellEnd"/>
                      <w:r w:rsidRPr="00965CD7">
                        <w:rPr>
                          <w:rFonts w:ascii="Consolas" w:hAnsi="Consolas" w:cs="Consolas"/>
                          <w:i/>
                          <w:iCs/>
                          <w:color w:val="2A00FF"/>
                          <w:sz w:val="16"/>
                          <w:szCs w:val="16"/>
                        </w:rPr>
                        <w: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lang w:val="de-DE"/>
                        </w:rPr>
                      </w:pPr>
                      <w:r w:rsidRPr="00965CD7">
                        <w:rPr>
                          <w:rFonts w:ascii="Consolas" w:hAnsi="Consolas" w:cs="Consolas"/>
                          <w:color w:val="000000"/>
                          <w:sz w:val="16"/>
                          <w:szCs w:val="16"/>
                        </w:rPr>
                        <w:t xml:space="preserve">    </w:t>
                      </w:r>
                      <w:r w:rsidRPr="00965CD7">
                        <w:rPr>
                          <w:rFonts w:ascii="Consolas" w:hAnsi="Consolas" w:cs="Consolas"/>
                          <w:color w:val="008080"/>
                          <w:sz w:val="16"/>
                          <w:szCs w:val="16"/>
                          <w:lang w:val="de-DE"/>
                        </w:rPr>
                        <w:t>&lt;/</w:t>
                      </w:r>
                      <w:r w:rsidRPr="00965CD7">
                        <w:rPr>
                          <w:rFonts w:ascii="Consolas" w:hAnsi="Consolas" w:cs="Consolas"/>
                          <w:color w:val="3F7F7F"/>
                          <w:sz w:val="16"/>
                          <w:szCs w:val="16"/>
                          <w:lang w:val="de-DE"/>
                        </w:rPr>
                        <w:t>fragment</w:t>
                      </w:r>
                      <w:r w:rsidRPr="00965CD7">
                        <w:rPr>
                          <w:rFonts w:ascii="Consolas" w:hAnsi="Consolas" w:cs="Consolas"/>
                          <w:color w:val="008080"/>
                          <w:sz w:val="16"/>
                          <w:szCs w:val="16"/>
                          <w:lang w:val="de-DE"/>
                        </w:rPr>
                        <w:t>&gt;</w:t>
                      </w:r>
                    </w:p>
                    <w:p w:rsidR="00CE2180" w:rsidRPr="00965CD7" w:rsidRDefault="00CE2180" w:rsidP="00965CD7">
                      <w:pPr>
                        <w:autoSpaceDE w:val="0"/>
                        <w:autoSpaceDN w:val="0"/>
                        <w:adjustRightInd w:val="0"/>
                        <w:spacing w:after="0" w:line="240" w:lineRule="auto"/>
                        <w:rPr>
                          <w:rFonts w:ascii="Consolas" w:hAnsi="Consolas" w:cs="Consolas"/>
                          <w:sz w:val="16"/>
                          <w:szCs w:val="16"/>
                          <w:lang w:val="de-DE"/>
                        </w:rPr>
                      </w:pPr>
                      <w:r w:rsidRPr="00965CD7">
                        <w:rPr>
                          <w:rFonts w:ascii="Consolas" w:hAnsi="Consolas" w:cs="Consolas"/>
                          <w:color w:val="000000"/>
                          <w:sz w:val="16"/>
                          <w:szCs w:val="16"/>
                          <w:lang w:val="de-DE"/>
                        </w:rPr>
                        <w:t xml:space="preserve">    </w:t>
                      </w:r>
                      <w:r w:rsidRPr="00965CD7">
                        <w:rPr>
                          <w:rFonts w:ascii="Consolas" w:hAnsi="Consolas" w:cs="Consolas"/>
                          <w:color w:val="008080"/>
                          <w:sz w:val="16"/>
                          <w:szCs w:val="16"/>
                          <w:lang w:val="de-DE"/>
                        </w:rPr>
                        <w:t>&lt;</w:t>
                      </w:r>
                      <w:r w:rsidRPr="00965CD7">
                        <w:rPr>
                          <w:rFonts w:ascii="Consolas" w:hAnsi="Consolas" w:cs="Consolas"/>
                          <w:color w:val="3F7F7F"/>
                          <w:sz w:val="16"/>
                          <w:szCs w:val="16"/>
                          <w:lang w:val="de-DE"/>
                        </w:rPr>
                        <w:t>fragment</w:t>
                      </w:r>
                    </w:p>
                    <w:p w:rsidR="00CE2180" w:rsidRPr="00965CD7" w:rsidRDefault="00CE2180" w:rsidP="00965CD7">
                      <w:pPr>
                        <w:autoSpaceDE w:val="0"/>
                        <w:autoSpaceDN w:val="0"/>
                        <w:adjustRightInd w:val="0"/>
                        <w:spacing w:after="0" w:line="240" w:lineRule="auto"/>
                        <w:rPr>
                          <w:rFonts w:ascii="Consolas" w:hAnsi="Consolas" w:cs="Consolas"/>
                          <w:sz w:val="16"/>
                          <w:szCs w:val="16"/>
                          <w:lang w:val="de-DE"/>
                        </w:rPr>
                      </w:pPr>
                      <w:r w:rsidRPr="00965CD7">
                        <w:rPr>
                          <w:rFonts w:ascii="Consolas" w:hAnsi="Consolas" w:cs="Consolas"/>
                          <w:sz w:val="16"/>
                          <w:szCs w:val="16"/>
                          <w:lang w:val="de-DE"/>
                        </w:rPr>
                        <w:t xml:space="preserve">        </w:t>
                      </w:r>
                      <w:r w:rsidRPr="00965CD7">
                        <w:rPr>
                          <w:rFonts w:ascii="Consolas" w:hAnsi="Consolas" w:cs="Consolas"/>
                          <w:color w:val="7F007F"/>
                          <w:sz w:val="16"/>
                          <w:szCs w:val="16"/>
                          <w:lang w:val="de-DE"/>
                        </w:rPr>
                        <w:t>android:id</w:t>
                      </w:r>
                      <w:r w:rsidRPr="00965CD7">
                        <w:rPr>
                          <w:rFonts w:ascii="Consolas" w:hAnsi="Consolas" w:cs="Consolas"/>
                          <w:color w:val="000000"/>
                          <w:sz w:val="16"/>
                          <w:szCs w:val="16"/>
                          <w:lang w:val="de-DE"/>
                        </w:rPr>
                        <w:t>=</w:t>
                      </w:r>
                      <w:r w:rsidRPr="00965CD7">
                        <w:rPr>
                          <w:rFonts w:ascii="Consolas" w:hAnsi="Consolas" w:cs="Consolas"/>
                          <w:i/>
                          <w:iCs/>
                          <w:color w:val="2A00FF"/>
                          <w:sz w:val="16"/>
                          <w:szCs w:val="16"/>
                          <w:lang w:val="de-DE"/>
                        </w:rPr>
                        <w:t>"@+id/editWorkoutsDetailFrag"</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lang w:val="de-DE"/>
                        </w:rPr>
                        <w:t xml:space="preserve">        </w:t>
                      </w:r>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name</w:t>
                      </w:r>
                      <w:r w:rsidRPr="00965CD7">
                        <w:rPr>
                          <w:rFonts w:ascii="Consolas" w:hAnsi="Consolas" w:cs="Consolas"/>
                          <w:color w:val="000000"/>
                          <w:sz w:val="16"/>
                          <w:szCs w:val="16"/>
                        </w:rPr>
                        <w:t>=</w:t>
                      </w:r>
                      <w:r w:rsidRPr="00965CD7">
                        <w:rPr>
                          <w:rFonts w:ascii="Consolas" w:hAnsi="Consolas" w:cs="Consolas"/>
                          <w:i/>
                          <w:iCs/>
                          <w:color w:val="2A00FF"/>
                          <w:sz w:val="16"/>
                          <w:szCs w:val="16"/>
                        </w:rPr>
                        <w:t>"com.example.progressiveoverload.EditWorkouts.EditWorkoutsDetailFragment"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layout_width</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"0dp"</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"1"</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layout_height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w:t>
                      </w:r>
                      <w:proofErr w:type="spellStart"/>
                      <w:r w:rsidRPr="00965CD7">
                        <w:rPr>
                          <w:rFonts w:ascii="Consolas" w:hAnsi="Consolas" w:cs="Consolas"/>
                          <w:i/>
                          <w:iCs/>
                          <w:color w:val="2A00FF"/>
                          <w:sz w:val="16"/>
                          <w:szCs w:val="16"/>
                        </w:rPr>
                        <w:t>fill_parent</w:t>
                      </w:r>
                      <w:proofErr w:type="spellEnd"/>
                      <w:r w:rsidRPr="00965CD7">
                        <w:rPr>
                          <w:rFonts w:ascii="Consolas" w:hAnsi="Consolas" w:cs="Consolas"/>
                          <w:i/>
                          <w:iCs/>
                          <w:color w:val="2A00FF"/>
                          <w:sz w:val="16"/>
                          <w:szCs w:val="16"/>
                        </w:rPr>
                        <w: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rPr>
                        <w:t>&lt;/</w:t>
                      </w:r>
                      <w:r w:rsidRPr="00965CD7">
                        <w:rPr>
                          <w:rFonts w:ascii="Consolas" w:hAnsi="Consolas" w:cs="Consolas"/>
                          <w:color w:val="3F7F7F"/>
                          <w:sz w:val="16"/>
                          <w:szCs w:val="16"/>
                        </w:rPr>
                        <w:t>fragment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p>
                    <w:p w:rsidR="00CE2180" w:rsidRPr="00965CD7" w:rsidRDefault="00CE2180" w:rsidP="00965CD7">
                      <w:pPr>
                        <w:rPr>
                          <w:sz w:val="16"/>
                          <w:szCs w:val="16"/>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r w:rsidRPr="00965CD7">
                        <w:rPr>
                          <w:rFonts w:ascii="Consolas" w:hAnsi="Consolas" w:cs="Consolas"/>
                          <w:color w:val="008080"/>
                          <w:sz w:val="16"/>
                          <w:szCs w:val="16"/>
                        </w:rPr>
                        <w:t>&gt;</w:t>
                      </w:r>
                    </w:p>
                  </w:txbxContent>
                </v:textbox>
                <w10:wrap type="topAndBottom"/>
              </v:shape>
            </w:pict>
          </mc:Fallback>
        </mc:AlternateContent>
      </w:r>
      <w:proofErr w:type="gramStart"/>
      <w:r>
        <w:t>layout/activity_edit_workouts.xml</w:t>
      </w:r>
      <w:proofErr w:type="gramEnd"/>
    </w:p>
    <w:p w:rsidR="00965CD7" w:rsidRDefault="00965CD7" w:rsidP="00446D77">
      <w:pPr>
        <w:spacing w:after="0"/>
      </w:pPr>
      <w:r>
        <w:rPr>
          <w:noProof/>
          <w:lang w:eastAsia="en-GB"/>
        </w:rPr>
        <w:lastRenderedPageBreak/>
        <mc:AlternateContent>
          <mc:Choice Requires="wps">
            <w:drawing>
              <wp:anchor distT="0" distB="0" distL="114300" distR="114300" simplePos="0" relativeHeight="251644416" behindDoc="0" locked="0" layoutInCell="1" allowOverlap="1" wp14:anchorId="600BE045" wp14:editId="42A790C1">
                <wp:simplePos x="0" y="0"/>
                <wp:positionH relativeFrom="column">
                  <wp:posOffset>25400</wp:posOffset>
                </wp:positionH>
                <wp:positionV relativeFrom="paragraph">
                  <wp:posOffset>344805</wp:posOffset>
                </wp:positionV>
                <wp:extent cx="5520690" cy="1647190"/>
                <wp:effectExtent l="0" t="0" r="22860" b="1016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690" cy="1647190"/>
                        </a:xfrm>
                        <a:prstGeom prst="rect">
                          <a:avLst/>
                        </a:prstGeom>
                        <a:noFill/>
                        <a:ln w="9525">
                          <a:solidFill>
                            <a:srgbClr val="000000"/>
                          </a:solidFill>
                          <a:miter lim="800000"/>
                          <a:headEnd/>
                          <a:tailEnd/>
                        </a:ln>
                      </wps:spPr>
                      <wps:txbx>
                        <w:txbxContent>
                          <w:p w:rsidR="00CE2180" w:rsidRDefault="00CE2180" w:rsidP="00C45869">
                            <w:pPr>
                              <w:autoSpaceDE w:val="0"/>
                              <w:autoSpaceDN w:val="0"/>
                              <w:adjustRightInd w:val="0"/>
                              <w:spacing w:after="0" w:line="240" w:lineRule="auto"/>
                              <w:rPr>
                                <w:rFonts w:ascii="Consolas" w:hAnsi="Consolas" w:cs="Consolas"/>
                                <w:sz w:val="20"/>
                                <w:szCs w:val="20"/>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p>
                          <w:p w:rsidR="00CE2180" w:rsidRPr="00965CD7" w:rsidRDefault="00CE2180" w:rsidP="00C45869">
                            <w:pPr>
                              <w:autoSpaceDE w:val="0"/>
                              <w:autoSpaceDN w:val="0"/>
                              <w:adjustRightInd w:val="0"/>
                              <w:spacing w:after="0" w:line="240" w:lineRule="auto"/>
                              <w:rPr>
                                <w:rFonts w:ascii="Consolas" w:hAnsi="Consolas" w:cs="Consolas"/>
                                <w:sz w:val="16"/>
                                <w:szCs w:val="16"/>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orientation</w:t>
                            </w:r>
                            <w:proofErr w:type="spellEnd"/>
                            <w:r>
                              <w:rPr>
                                <w:rFonts w:ascii="Consolas" w:hAnsi="Consolas" w:cs="Consolas"/>
                                <w:color w:val="000000"/>
                                <w:sz w:val="20"/>
                                <w:szCs w:val="20"/>
                              </w:rPr>
                              <w:t>=</w:t>
                            </w:r>
                            <w:r>
                              <w:rPr>
                                <w:rFonts w:ascii="Consolas" w:hAnsi="Consolas" w:cs="Consolas"/>
                                <w:i/>
                                <w:iCs/>
                                <w:color w:val="2A00FF"/>
                                <w:sz w:val="20"/>
                                <w:szCs w:val="20"/>
                              </w:rPr>
                              <w:t>"vertical"</w:t>
                            </w:r>
                            <w:r>
                              <w:rPr>
                                <w:rFonts w:ascii="Consolas" w:hAnsi="Consolas" w:cs="Consolas"/>
                                <w:sz w:val="20"/>
                                <w:szCs w:val="20"/>
                              </w:rPr>
                              <w:t xml:space="preserve"> </w:t>
                            </w:r>
                            <w:r>
                              <w:rPr>
                                <w:rFonts w:ascii="Consolas" w:hAnsi="Consolas" w:cs="Consolas"/>
                                <w:color w:val="008080"/>
                                <w:sz w:val="20"/>
                                <w:szCs w:val="20"/>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rPr>
                              <w:t>&lt;</w:t>
                            </w:r>
                            <w:r w:rsidRPr="00965CD7">
                              <w:rPr>
                                <w:rFonts w:ascii="Consolas" w:hAnsi="Consolas" w:cs="Consolas"/>
                                <w:color w:val="3F7F7F"/>
                                <w:sz w:val="16"/>
                                <w:szCs w:val="16"/>
                              </w:rPr>
                              <w: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r w:rsidRPr="00965CD7">
                              <w:rPr>
                                <w:rFonts w:ascii="Consolas" w:hAnsi="Consolas" w:cs="Consolas"/>
                                <w:color w:val="7F007F"/>
                                <w:sz w:val="16"/>
                                <w:szCs w:val="16"/>
                              </w:rPr>
                              <w:t>android:id</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"@+id/</w:t>
                            </w:r>
                            <w:proofErr w:type="spellStart"/>
                            <w:r w:rsidRPr="00965CD7">
                              <w:rPr>
                                <w:rFonts w:ascii="Consolas" w:hAnsi="Consolas" w:cs="Consolas"/>
                                <w:i/>
                                <w:iCs/>
                                <w:color w:val="2A00FF"/>
                                <w:sz w:val="16"/>
                                <w:szCs w:val="16"/>
                              </w:rPr>
                              <w:t>editWorkoutsListFrag</w:t>
                            </w:r>
                            <w:proofErr w:type="spellEnd"/>
                            <w:r w:rsidRPr="00965CD7">
                              <w:rPr>
                                <w:rFonts w:ascii="Consolas" w:hAnsi="Consolas" w:cs="Consolas"/>
                                <w:i/>
                                <w:iCs/>
                                <w:color w:val="2A00FF"/>
                                <w:sz w:val="16"/>
                                <w:szCs w:val="16"/>
                              </w:rPr>
                              <w: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name</w:t>
                            </w:r>
                            <w:r w:rsidRPr="00965CD7">
                              <w:rPr>
                                <w:rFonts w:ascii="Consolas" w:hAnsi="Consolas" w:cs="Consolas"/>
                                <w:color w:val="000000"/>
                                <w:sz w:val="16"/>
                                <w:szCs w:val="16"/>
                              </w:rPr>
                              <w:t>=</w:t>
                            </w:r>
                            <w:r w:rsidRPr="00965CD7">
                              <w:rPr>
                                <w:rFonts w:ascii="Consolas" w:hAnsi="Consolas" w:cs="Consolas"/>
                                <w:i/>
                                <w:iCs/>
                                <w:color w:val="2A00FF"/>
                                <w:sz w:val="16"/>
                                <w:szCs w:val="16"/>
                              </w:rPr>
                              <w:t>"com.example.progressiveoverload.EditWorkouts.EditWorkoutsListFragment"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layout_width</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"0dp"</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"1"</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layout_height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w:t>
                            </w:r>
                            <w:proofErr w:type="spellStart"/>
                            <w:r w:rsidRPr="00965CD7">
                              <w:rPr>
                                <w:rFonts w:ascii="Consolas" w:hAnsi="Consolas" w:cs="Consolas"/>
                                <w:i/>
                                <w:iCs/>
                                <w:color w:val="2A00FF"/>
                                <w:sz w:val="16"/>
                                <w:szCs w:val="16"/>
                              </w:rPr>
                              <w:t>fill_parent</w:t>
                            </w:r>
                            <w:proofErr w:type="spellEnd"/>
                            <w:r w:rsidRPr="00965CD7">
                              <w:rPr>
                                <w:rFonts w:ascii="Consolas" w:hAnsi="Consolas" w:cs="Consolas"/>
                                <w:i/>
                                <w:iCs/>
                                <w:color w:val="2A00FF"/>
                                <w:sz w:val="16"/>
                                <w:szCs w:val="16"/>
                              </w:rPr>
                              <w: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lang w:val="de-DE"/>
                              </w:rPr>
                              <w:t>&lt;/</w:t>
                            </w:r>
                            <w:r w:rsidRPr="00965CD7">
                              <w:rPr>
                                <w:rFonts w:ascii="Consolas" w:hAnsi="Consolas" w:cs="Consolas"/>
                                <w:color w:val="3F7F7F"/>
                                <w:sz w:val="16"/>
                                <w:szCs w:val="16"/>
                                <w:lang w:val="de-DE"/>
                              </w:rPr>
                              <w:t>fragment</w:t>
                            </w:r>
                            <w:r w:rsidRPr="00965CD7">
                              <w:rPr>
                                <w:rFonts w:ascii="Consolas" w:hAnsi="Consolas" w:cs="Consolas"/>
                                <w:color w:val="008080"/>
                                <w:sz w:val="16"/>
                                <w:szCs w:val="16"/>
                                <w:lang w:val="de-DE"/>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p>
                          <w:p w:rsidR="00CE2180" w:rsidRPr="00965CD7" w:rsidRDefault="00CE2180" w:rsidP="00965CD7">
                            <w:pPr>
                              <w:rPr>
                                <w:sz w:val="16"/>
                                <w:szCs w:val="16"/>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r w:rsidRPr="00965CD7">
                              <w:rPr>
                                <w:rFonts w:ascii="Consolas" w:hAnsi="Consolas" w:cs="Consolas"/>
                                <w:color w:val="008080"/>
                                <w:sz w:val="16"/>
                                <w:szCs w:val="16"/>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pt;margin-top:27.15pt;width:434.7pt;height:129.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" filled="f">
                <v:textbox>
                  <w:txbxContent>
                    <w:p w:rsidR="00CE2180" w:rsidRDefault="00CE2180" w:rsidP="00C45869">
                      <w:pPr>
                        <w:autoSpaceDE w:val="0"/>
                        <w:autoSpaceDN w:val="0"/>
                        <w:adjustRightInd w:val="0"/>
                        <w:spacing w:after="0" w:line="240" w:lineRule="auto"/>
                        <w:rPr>
                          <w:rFonts w:ascii="Consolas" w:hAnsi="Consolas" w:cs="Consolas"/>
                          <w:sz w:val="20"/>
                          <w:szCs w:val="20"/>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p>
                    <w:p w:rsidR="00CE2180" w:rsidRPr="00965CD7" w:rsidRDefault="00CE2180" w:rsidP="00C45869">
                      <w:pPr>
                        <w:autoSpaceDE w:val="0"/>
                        <w:autoSpaceDN w:val="0"/>
                        <w:adjustRightInd w:val="0"/>
                        <w:spacing w:after="0" w:line="240" w:lineRule="auto"/>
                        <w:rPr>
                          <w:rFonts w:ascii="Consolas" w:hAnsi="Consolas" w:cs="Consolas"/>
                          <w:sz w:val="16"/>
                          <w:szCs w:val="16"/>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orientation</w:t>
                      </w:r>
                      <w:proofErr w:type="spellEnd"/>
                      <w:r>
                        <w:rPr>
                          <w:rFonts w:ascii="Consolas" w:hAnsi="Consolas" w:cs="Consolas"/>
                          <w:color w:val="000000"/>
                          <w:sz w:val="20"/>
                          <w:szCs w:val="20"/>
                        </w:rPr>
                        <w:t>=</w:t>
                      </w:r>
                      <w:r>
                        <w:rPr>
                          <w:rFonts w:ascii="Consolas" w:hAnsi="Consolas" w:cs="Consolas"/>
                          <w:i/>
                          <w:iCs/>
                          <w:color w:val="2A00FF"/>
                          <w:sz w:val="20"/>
                          <w:szCs w:val="20"/>
                        </w:rPr>
                        <w:t>"vertical"</w:t>
                      </w:r>
                      <w:r>
                        <w:rPr>
                          <w:rFonts w:ascii="Consolas" w:hAnsi="Consolas" w:cs="Consolas"/>
                          <w:sz w:val="20"/>
                          <w:szCs w:val="20"/>
                        </w:rPr>
                        <w:t xml:space="preserve"> </w:t>
                      </w:r>
                      <w:r>
                        <w:rPr>
                          <w:rFonts w:ascii="Consolas" w:hAnsi="Consolas" w:cs="Consolas"/>
                          <w:color w:val="008080"/>
                          <w:sz w:val="20"/>
                          <w:szCs w:val="20"/>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rPr>
                        <w:t>&lt;</w:t>
                      </w:r>
                      <w:r w:rsidRPr="00965CD7">
                        <w:rPr>
                          <w:rFonts w:ascii="Consolas" w:hAnsi="Consolas" w:cs="Consolas"/>
                          <w:color w:val="3F7F7F"/>
                          <w:sz w:val="16"/>
                          <w:szCs w:val="16"/>
                        </w:rPr>
                        <w: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r w:rsidRPr="00965CD7">
                        <w:rPr>
                          <w:rFonts w:ascii="Consolas" w:hAnsi="Consolas" w:cs="Consolas"/>
                          <w:color w:val="7F007F"/>
                          <w:sz w:val="16"/>
                          <w:szCs w:val="16"/>
                        </w:rPr>
                        <w:t>android:id</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"@+id/</w:t>
                      </w:r>
                      <w:proofErr w:type="spellStart"/>
                      <w:r w:rsidRPr="00965CD7">
                        <w:rPr>
                          <w:rFonts w:ascii="Consolas" w:hAnsi="Consolas" w:cs="Consolas"/>
                          <w:i/>
                          <w:iCs/>
                          <w:color w:val="2A00FF"/>
                          <w:sz w:val="16"/>
                          <w:szCs w:val="16"/>
                        </w:rPr>
                        <w:t>editWorkoutsListFrag</w:t>
                      </w:r>
                      <w:proofErr w:type="spellEnd"/>
                      <w:r w:rsidRPr="00965CD7">
                        <w:rPr>
                          <w:rFonts w:ascii="Consolas" w:hAnsi="Consolas" w:cs="Consolas"/>
                          <w:i/>
                          <w:iCs/>
                          <w:color w:val="2A00FF"/>
                          <w:sz w:val="16"/>
                          <w:szCs w:val="16"/>
                        </w:rPr>
                        <w: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name</w:t>
                      </w:r>
                      <w:r w:rsidRPr="00965CD7">
                        <w:rPr>
                          <w:rFonts w:ascii="Consolas" w:hAnsi="Consolas" w:cs="Consolas"/>
                          <w:color w:val="000000"/>
                          <w:sz w:val="16"/>
                          <w:szCs w:val="16"/>
                        </w:rPr>
                        <w:t>=</w:t>
                      </w:r>
                      <w:r w:rsidRPr="00965CD7">
                        <w:rPr>
                          <w:rFonts w:ascii="Consolas" w:hAnsi="Consolas" w:cs="Consolas"/>
                          <w:i/>
                          <w:iCs/>
                          <w:color w:val="2A00FF"/>
                          <w:sz w:val="16"/>
                          <w:szCs w:val="16"/>
                        </w:rPr>
                        <w:t>"com.example.progressiveoverload.EditWorkouts.EditWorkoutsListFragment"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layout_width</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"0dp"</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layout_weight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"1"</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sz w:val="16"/>
                          <w:szCs w:val="16"/>
                        </w:rPr>
                        <w:t xml:space="preserve">        </w:t>
                      </w:r>
                      <w:proofErr w:type="spellStart"/>
                      <w:proofErr w:type="gramStart"/>
                      <w:r w:rsidRPr="00965CD7">
                        <w:rPr>
                          <w:rFonts w:ascii="Consolas" w:hAnsi="Consolas" w:cs="Consolas"/>
                          <w:color w:val="7F007F"/>
                          <w:sz w:val="16"/>
                          <w:szCs w:val="16"/>
                        </w:rPr>
                        <w:t>android:</w:t>
                      </w:r>
                      <w:proofErr w:type="gramEnd"/>
                      <w:r w:rsidRPr="00965CD7">
                        <w:rPr>
                          <w:rFonts w:ascii="Consolas" w:hAnsi="Consolas" w:cs="Consolas"/>
                          <w:color w:val="7F007F"/>
                          <w:sz w:val="16"/>
                          <w:szCs w:val="16"/>
                        </w:rPr>
                        <w:t>layout_height</w:t>
                      </w:r>
                      <w:proofErr w:type="spellEnd"/>
                      <w:r w:rsidRPr="00965CD7">
                        <w:rPr>
                          <w:rFonts w:ascii="Consolas" w:hAnsi="Consolas" w:cs="Consolas"/>
                          <w:color w:val="000000"/>
                          <w:sz w:val="16"/>
                          <w:szCs w:val="16"/>
                        </w:rPr>
                        <w:t>=</w:t>
                      </w:r>
                      <w:r w:rsidRPr="00965CD7">
                        <w:rPr>
                          <w:rFonts w:ascii="Consolas" w:hAnsi="Consolas" w:cs="Consolas"/>
                          <w:i/>
                          <w:iCs/>
                          <w:color w:val="2A00FF"/>
                          <w:sz w:val="16"/>
                          <w:szCs w:val="16"/>
                        </w:rPr>
                        <w:t>"</w:t>
                      </w:r>
                      <w:proofErr w:type="spellStart"/>
                      <w:r w:rsidRPr="00965CD7">
                        <w:rPr>
                          <w:rFonts w:ascii="Consolas" w:hAnsi="Consolas" w:cs="Consolas"/>
                          <w:i/>
                          <w:iCs/>
                          <w:color w:val="2A00FF"/>
                          <w:sz w:val="16"/>
                          <w:szCs w:val="16"/>
                        </w:rPr>
                        <w:t>fill_parent</w:t>
                      </w:r>
                      <w:proofErr w:type="spellEnd"/>
                      <w:r w:rsidRPr="00965CD7">
                        <w:rPr>
                          <w:rFonts w:ascii="Consolas" w:hAnsi="Consolas" w:cs="Consolas"/>
                          <w:i/>
                          <w:iCs/>
                          <w:color w:val="2A00FF"/>
                          <w:sz w:val="16"/>
                          <w:szCs w:val="16"/>
                        </w:rPr>
                        <w:t>"</w:t>
                      </w:r>
                      <w:r w:rsidRPr="00965CD7">
                        <w:rPr>
                          <w:rFonts w:ascii="Consolas" w:hAnsi="Consolas" w:cs="Consolas"/>
                          <w:color w:val="008080"/>
                          <w:sz w:val="16"/>
                          <w:szCs w:val="16"/>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r w:rsidRPr="00965CD7">
                        <w:rPr>
                          <w:rFonts w:ascii="Consolas" w:hAnsi="Consolas" w:cs="Consolas"/>
                          <w:color w:val="000000"/>
                          <w:sz w:val="16"/>
                          <w:szCs w:val="16"/>
                        </w:rPr>
                        <w:t xml:space="preserve">    </w:t>
                      </w:r>
                      <w:r w:rsidRPr="00965CD7">
                        <w:rPr>
                          <w:rFonts w:ascii="Consolas" w:hAnsi="Consolas" w:cs="Consolas"/>
                          <w:color w:val="008080"/>
                          <w:sz w:val="16"/>
                          <w:szCs w:val="16"/>
                          <w:lang w:val="de-DE"/>
                        </w:rPr>
                        <w:t>&lt;/</w:t>
                      </w:r>
                      <w:r w:rsidRPr="00965CD7">
                        <w:rPr>
                          <w:rFonts w:ascii="Consolas" w:hAnsi="Consolas" w:cs="Consolas"/>
                          <w:color w:val="3F7F7F"/>
                          <w:sz w:val="16"/>
                          <w:szCs w:val="16"/>
                          <w:lang w:val="de-DE"/>
                        </w:rPr>
                        <w:t>fragment</w:t>
                      </w:r>
                      <w:r w:rsidRPr="00965CD7">
                        <w:rPr>
                          <w:rFonts w:ascii="Consolas" w:hAnsi="Consolas" w:cs="Consolas"/>
                          <w:color w:val="008080"/>
                          <w:sz w:val="16"/>
                          <w:szCs w:val="16"/>
                          <w:lang w:val="de-DE"/>
                        </w:rPr>
                        <w:t>&gt;</w:t>
                      </w:r>
                    </w:p>
                    <w:p w:rsidR="00CE2180" w:rsidRPr="00965CD7" w:rsidRDefault="00CE2180" w:rsidP="00965CD7">
                      <w:pPr>
                        <w:autoSpaceDE w:val="0"/>
                        <w:autoSpaceDN w:val="0"/>
                        <w:adjustRightInd w:val="0"/>
                        <w:spacing w:after="0" w:line="240" w:lineRule="auto"/>
                        <w:rPr>
                          <w:rFonts w:ascii="Consolas" w:hAnsi="Consolas" w:cs="Consolas"/>
                          <w:sz w:val="16"/>
                          <w:szCs w:val="16"/>
                        </w:rPr>
                      </w:pPr>
                    </w:p>
                    <w:p w:rsidR="00CE2180" w:rsidRPr="00965CD7" w:rsidRDefault="00CE2180" w:rsidP="00965CD7">
                      <w:pPr>
                        <w:rPr>
                          <w:sz w:val="16"/>
                          <w:szCs w:val="16"/>
                        </w:rPr>
                      </w:pPr>
                      <w:r w:rsidRPr="00965CD7">
                        <w:rPr>
                          <w:rFonts w:ascii="Consolas" w:hAnsi="Consolas" w:cs="Consolas"/>
                          <w:color w:val="008080"/>
                          <w:sz w:val="16"/>
                          <w:szCs w:val="16"/>
                        </w:rPr>
                        <w:t>&lt;/</w:t>
                      </w:r>
                      <w:proofErr w:type="spellStart"/>
                      <w:r w:rsidRPr="00965CD7">
                        <w:rPr>
                          <w:rFonts w:ascii="Consolas" w:hAnsi="Consolas" w:cs="Consolas"/>
                          <w:color w:val="3F7F7F"/>
                          <w:sz w:val="16"/>
                          <w:szCs w:val="16"/>
                        </w:rPr>
                        <w:t>LinearLayout</w:t>
                      </w:r>
                      <w:proofErr w:type="spellEnd"/>
                      <w:r w:rsidRPr="00965CD7">
                        <w:rPr>
                          <w:rFonts w:ascii="Consolas" w:hAnsi="Consolas" w:cs="Consolas"/>
                          <w:color w:val="008080"/>
                          <w:sz w:val="16"/>
                          <w:szCs w:val="16"/>
                        </w:rPr>
                        <w:t>&gt;</w:t>
                      </w:r>
                    </w:p>
                  </w:txbxContent>
                </v:textbox>
                <w10:wrap type="topAndBottom"/>
              </v:shape>
            </w:pict>
          </mc:Fallback>
        </mc:AlternateContent>
      </w:r>
      <w:proofErr w:type="gramStart"/>
      <w:r>
        <w:t>layout-port/activity_edit_workouts.xml</w:t>
      </w:r>
      <w:proofErr w:type="gramEnd"/>
    </w:p>
    <w:p w:rsidR="00965CD7" w:rsidRDefault="00965CD7" w:rsidP="00446D77">
      <w:pPr>
        <w:spacing w:after="0"/>
      </w:pPr>
    </w:p>
    <w:p w:rsidR="00965CD7" w:rsidRDefault="00965CD7" w:rsidP="00446D77">
      <w:pPr>
        <w:spacing w:after="0"/>
      </w:pPr>
    </w:p>
    <w:p w:rsidR="00965CD7" w:rsidRDefault="00C45869" w:rsidP="00446D77">
      <w:pPr>
        <w:spacing w:after="0"/>
      </w:pPr>
      <w:r>
        <w:t>Here we can see that if the device is in portrait only the “</w:t>
      </w:r>
      <w:proofErr w:type="spellStart"/>
      <w:r>
        <w:t>editWorkoutsListFrag</w:t>
      </w:r>
      <w:proofErr w:type="spellEnd"/>
      <w:r>
        <w:t>” will be used whereas both the “</w:t>
      </w:r>
      <w:proofErr w:type="spellStart"/>
      <w:r>
        <w:t>editWorkoutsListFrag</w:t>
      </w:r>
      <w:proofErr w:type="spellEnd"/>
      <w:r>
        <w:t>” and “</w:t>
      </w:r>
      <w:proofErr w:type="spellStart"/>
      <w:r>
        <w:t>editWorkoutDetailFrag</w:t>
      </w:r>
      <w:proofErr w:type="spellEnd"/>
      <w:r>
        <w:t>” will be used if the device is in landscape.</w:t>
      </w:r>
    </w:p>
    <w:p w:rsidR="00C45869" w:rsidRDefault="00C45869" w:rsidP="00446D77">
      <w:pPr>
        <w:spacing w:after="0"/>
      </w:pPr>
      <w:r>
        <w:tab/>
        <w:t>These fragment elements in the XML file refer to a fragment class</w:t>
      </w:r>
      <w:r w:rsidR="00D456A3">
        <w:t xml:space="preserve"> that extents Fragment. These fragments classes then </w:t>
      </w:r>
      <w:r w:rsidR="003D4786">
        <w:t>inflate</w:t>
      </w:r>
      <w:r w:rsidR="00D456A3">
        <w:t xml:space="preserve"> another XML for the GUI:</w:t>
      </w:r>
    </w:p>
    <w:p w:rsidR="00C45869" w:rsidRDefault="00C45869" w:rsidP="00446D77">
      <w:pPr>
        <w:spacing w:after="0"/>
      </w:pPr>
    </w:p>
    <w:p w:rsidR="00C45869" w:rsidRDefault="00C45869" w:rsidP="00D456A3">
      <w:pPr>
        <w:spacing w:after="0"/>
        <w:jc w:val="center"/>
      </w:pPr>
      <w:r>
        <w:object w:dxaOrig="6961" w:dyaOrig="4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05pt;height:211.55pt" o:ole="">
            <v:imagedata r:id="rId20" o:title=""/>
          </v:shape>
          <o:OLEObject Type="Embed" ProgID="Visio.Drawing.11" ShapeID="_x0000_i1025" DrawAspect="Content" ObjectID="_1489945137" r:id="rId21"/>
        </w:object>
      </w:r>
    </w:p>
    <w:p w:rsidR="003D4786" w:rsidRDefault="003D4786">
      <w:r>
        <w:br w:type="page"/>
      </w:r>
    </w:p>
    <w:p w:rsidR="00D456A3" w:rsidRDefault="00D456A3" w:rsidP="00D456A3">
      <w:pPr>
        <w:spacing w:after="0"/>
      </w:pPr>
      <w:r>
        <w:lastRenderedPageBreak/>
        <w:t>Whilst in landscape mode a single activity takes care of both fragments, however when the device is in portrait there needs to be an activity for each GUI. When an action causes the second GUI to be needed a second activity is started:</w:t>
      </w:r>
      <w:bookmarkStart w:id="15" w:name="FragmentUML"/>
      <w:bookmarkEnd w:id="15"/>
    </w:p>
    <w:p w:rsidR="003D4786" w:rsidRDefault="003D4786" w:rsidP="00D456A3">
      <w:pPr>
        <w:spacing w:after="0"/>
      </w:pPr>
    </w:p>
    <w:p w:rsidR="003D4786" w:rsidRDefault="003D4786" w:rsidP="003D4786">
      <w:pPr>
        <w:spacing w:after="0"/>
        <w:jc w:val="center"/>
      </w:pPr>
      <w:r>
        <w:object w:dxaOrig="8127" w:dyaOrig="7645">
          <v:shape id="_x0000_i1026" type="#_x0000_t75" style="width:406.35pt;height:382.25pt" o:ole="">
            <v:imagedata r:id="rId22" o:title=""/>
          </v:shape>
          <o:OLEObject Type="Embed" ProgID="Visio.Drawing.11" ShapeID="_x0000_i1026" DrawAspect="Content" ObjectID="_1489945138" r:id="rId23"/>
        </w:object>
      </w:r>
    </w:p>
    <w:p w:rsidR="00965CD7" w:rsidRDefault="00965CD7" w:rsidP="00446D77">
      <w:pPr>
        <w:spacing w:after="0"/>
      </w:pPr>
    </w:p>
    <w:p w:rsidR="00965CD7" w:rsidRDefault="003D4786" w:rsidP="00446D77">
      <w:pPr>
        <w:spacing w:after="0"/>
      </w:pPr>
      <w:r>
        <w:t>With this in mind it is apparent that both the main activity (</w:t>
      </w:r>
      <w:proofErr w:type="spellStart"/>
      <w:r>
        <w:t>EditWorkouts</w:t>
      </w:r>
      <w:proofErr w:type="spellEnd"/>
      <w:r>
        <w:t>) and the secondary portrait activity (</w:t>
      </w:r>
      <w:proofErr w:type="spellStart"/>
      <w:r>
        <w:t>EditWorkoutsDetailActivity</w:t>
      </w:r>
      <w:proofErr w:type="spellEnd"/>
      <w:r>
        <w:t>) will both need to interact with the same fragment (</w:t>
      </w:r>
      <w:proofErr w:type="spellStart"/>
      <w:r>
        <w:t>EditWorkoutsDetailFragment</w:t>
      </w:r>
      <w:proofErr w:type="spellEnd"/>
      <w:r>
        <w:t>). Any interaction that is duplicated will be encapsulated in a separate class.</w:t>
      </w:r>
    </w:p>
    <w:p w:rsidR="003D4786" w:rsidRDefault="003D4786" w:rsidP="00446D77">
      <w:pPr>
        <w:spacing w:after="0"/>
      </w:pPr>
      <w:r>
        <w:tab/>
      </w: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65CD7" w:rsidRDefault="00965CD7" w:rsidP="00446D77">
      <w:pPr>
        <w:spacing w:after="0"/>
      </w:pPr>
    </w:p>
    <w:p w:rsidR="009F4947" w:rsidRDefault="00611208" w:rsidP="00611208">
      <w:pPr>
        <w:pStyle w:val="Heading4"/>
      </w:pPr>
      <w:bookmarkStart w:id="16" w:name="_Toc416201546"/>
      <w:proofErr w:type="spellStart"/>
      <w:proofErr w:type="gramStart"/>
      <w:r>
        <w:lastRenderedPageBreak/>
        <w:t>Gui</w:t>
      </w:r>
      <w:proofErr w:type="spellEnd"/>
      <w:proofErr w:type="gramEnd"/>
      <w:r>
        <w:t xml:space="preserve"> design and function:</w:t>
      </w:r>
      <w:bookmarkEnd w:id="16"/>
    </w:p>
    <w:p w:rsidR="00B87316" w:rsidRDefault="00B87316" w:rsidP="00B87316">
      <w:pPr>
        <w:pStyle w:val="Heading5"/>
        <w:rPr>
          <w:noProof/>
          <w:lang w:eastAsia="en-GB"/>
        </w:rPr>
      </w:pPr>
      <w:bookmarkStart w:id="17" w:name="_Toc416201547"/>
      <w:r>
        <w:rPr>
          <w:noProof/>
          <w:lang w:eastAsia="en-GB"/>
        </w:rPr>
        <w:t>Title Activity:</w:t>
      </w:r>
      <w:bookmarkEnd w:id="17"/>
    </w:p>
    <w:p w:rsidR="009F4947" w:rsidRDefault="009F4947" w:rsidP="009F4947">
      <w:r>
        <w:rPr>
          <w:noProof/>
          <w:lang w:eastAsia="en-GB"/>
        </w:rPr>
        <w:drawing>
          <wp:inline distT="0" distB="0" distL="0" distR="0" wp14:anchorId="31692637" wp14:editId="29EBC740">
            <wp:extent cx="2647950" cy="19859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7950" cy="1985963"/>
                    </a:xfrm>
                    <a:prstGeom prst="rect">
                      <a:avLst/>
                    </a:prstGeom>
                  </pic:spPr>
                </pic:pic>
              </a:graphicData>
            </a:graphic>
          </wp:inline>
        </w:drawing>
      </w:r>
    </w:p>
    <w:p w:rsidR="00B87316" w:rsidRDefault="00B87316">
      <w:r>
        <w:t>The title activity will be the first activity the user will come into contact with. It has a fairly simple GUI that will allow the user to access the rest of the application. Due to its simplicity the GUI can remain the same for both portrait and landscape. Each button on this GUI just launches the described activity.</w:t>
      </w:r>
    </w:p>
    <w:p w:rsidR="00611208" w:rsidRDefault="00B87316">
      <w:r>
        <w:tab/>
      </w:r>
      <w:r w:rsidR="00611208">
        <w:br w:type="page"/>
      </w:r>
    </w:p>
    <w:p w:rsidR="00E015D9" w:rsidRPr="00E015D9" w:rsidRDefault="00B87316" w:rsidP="00E94A31">
      <w:pPr>
        <w:pStyle w:val="Heading5"/>
      </w:pPr>
      <w:bookmarkStart w:id="18" w:name="_Toc416201548"/>
      <w:r>
        <w:lastRenderedPageBreak/>
        <w:t>Edit Workouts:</w:t>
      </w:r>
      <w:bookmarkEnd w:id="18"/>
    </w:p>
    <w:p w:rsidR="00611208" w:rsidRDefault="00E94A31" w:rsidP="00DB1D8D">
      <w:pPr>
        <w:jc w:val="both"/>
      </w:pPr>
      <w:r>
        <w:rPr>
          <w:noProof/>
          <w:lang w:eastAsia="en-GB"/>
        </w:rPr>
        <mc:AlternateContent>
          <mc:Choice Requires="wps">
            <w:drawing>
              <wp:anchor distT="0" distB="0" distL="114300" distR="114300" simplePos="0" relativeHeight="251648512" behindDoc="0" locked="0" layoutInCell="1" allowOverlap="1" wp14:anchorId="5547AFBA" wp14:editId="3A2D455E">
                <wp:simplePos x="0" y="0"/>
                <wp:positionH relativeFrom="column">
                  <wp:posOffset>1628775</wp:posOffset>
                </wp:positionH>
                <wp:positionV relativeFrom="paragraph">
                  <wp:posOffset>8255</wp:posOffset>
                </wp:positionV>
                <wp:extent cx="3657600" cy="321310"/>
                <wp:effectExtent l="0" t="0" r="0" b="254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21310"/>
                        </a:xfrm>
                        <a:prstGeom prst="rect">
                          <a:avLst/>
                        </a:prstGeom>
                        <a:noFill/>
                        <a:ln w="9525">
                          <a:noFill/>
                          <a:miter lim="800000"/>
                          <a:headEnd/>
                          <a:tailEnd/>
                        </a:ln>
                      </wps:spPr>
                      <wps:txbx>
                        <w:txbxContent>
                          <w:p w:rsidR="00CE2180" w:rsidRDefault="00CE2180">
                            <w:proofErr w:type="spellStart"/>
                            <w:r>
                              <w:t>EditWorkoutsListFragment</w:t>
                            </w:r>
                            <w:proofErr w:type="spellEnd"/>
                            <w:r>
                              <w:t xml:space="preserve"> | </w:t>
                            </w:r>
                            <w:proofErr w:type="spellStart"/>
                            <w:r>
                              <w:t>EditWorkoutsDetailFragment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8.25pt;margin-top:.65pt;width:4in;height:25.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" filled="f" stroked="f">
                <v:textbox>
                  <w:txbxContent>
                    <w:p w:rsidR="00CE2180" w:rsidRDefault="00CE2180">
                      <w:proofErr w:type="spellStart"/>
                      <w:r>
                        <w:t>EditWorkoutsListFragment</w:t>
                      </w:r>
                      <w:proofErr w:type="spellEnd"/>
                      <w:r>
                        <w:t xml:space="preserve"> | </w:t>
                      </w:r>
                      <w:proofErr w:type="spellStart"/>
                      <w:r>
                        <w:t>EditWorkoutsDetailFragment</w:t>
                      </w:r>
                      <w:proofErr w:type="spellEnd"/>
                    </w:p>
                  </w:txbxContent>
                </v:textbox>
              </v:shape>
            </w:pict>
          </mc:Fallback>
        </mc:AlternateContent>
      </w:r>
    </w:p>
    <w:p w:rsidR="003329F9" w:rsidRDefault="00B62CF4">
      <w:r>
        <w:rPr>
          <w:noProof/>
          <w:lang w:eastAsia="en-GB"/>
        </w:rPr>
        <w:drawing>
          <wp:anchor distT="0" distB="0" distL="114300" distR="114300" simplePos="0" relativeHeight="251645440" behindDoc="0" locked="1" layoutInCell="1" allowOverlap="1" wp14:anchorId="75CAF5F8" wp14:editId="064B2E99">
            <wp:simplePos x="0" y="0"/>
            <wp:positionH relativeFrom="column">
              <wp:posOffset>1895475</wp:posOffset>
            </wp:positionH>
            <wp:positionV relativeFrom="paragraph">
              <wp:posOffset>269875</wp:posOffset>
            </wp:positionV>
            <wp:extent cx="2952750" cy="18764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2750"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9536" behindDoc="1" locked="1" layoutInCell="1" allowOverlap="1" wp14:anchorId="0D474EAB" wp14:editId="03A1BA9C">
            <wp:simplePos x="0" y="0"/>
            <wp:positionH relativeFrom="page">
              <wp:align>center</wp:align>
            </wp:positionH>
            <wp:positionV relativeFrom="paragraph">
              <wp:posOffset>3175</wp:posOffset>
            </wp:positionV>
            <wp:extent cx="4662000" cy="5457600"/>
            <wp:effectExtent l="0" t="0" r="571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phone.jpg"/>
                    <pic:cNvPicPr/>
                  </pic:nvPicPr>
                  <pic:blipFill>
                    <a:blip r:embed="rId26">
                      <a:extLst>
                        <a:ext uri="{28A0092B-C50C-407E-A947-70E740481C1C}">
                          <a14:useLocalDpi xmlns:a14="http://schemas.microsoft.com/office/drawing/2010/main" val="0"/>
                        </a:ext>
                      </a:extLst>
                    </a:blip>
                    <a:stretch>
                      <a:fillRect/>
                    </a:stretch>
                  </pic:blipFill>
                  <pic:spPr>
                    <a:xfrm>
                      <a:off x="0" y="0"/>
                      <a:ext cx="4662000" cy="5457600"/>
                    </a:xfrm>
                    <a:prstGeom prst="rect">
                      <a:avLst/>
                    </a:prstGeom>
                  </pic:spPr>
                </pic:pic>
              </a:graphicData>
            </a:graphic>
            <wp14:sizeRelH relativeFrom="page">
              <wp14:pctWidth>0</wp14:pctWidth>
            </wp14:sizeRelH>
            <wp14:sizeRelV relativeFrom="page">
              <wp14:pctHeight>0</wp14:pctHeight>
            </wp14:sizeRelV>
          </wp:anchor>
        </w:drawing>
      </w:r>
    </w:p>
    <w:p w:rsidR="00611208" w:rsidRDefault="00611208" w:rsidP="00B87316"/>
    <w:p w:rsidR="00E74F83" w:rsidRDefault="00E74F83" w:rsidP="00B87316"/>
    <w:p w:rsidR="00E74F83" w:rsidRDefault="00E74F83" w:rsidP="00B87316"/>
    <w:p w:rsidR="00E74F83" w:rsidRDefault="00E74F83" w:rsidP="00B87316"/>
    <w:p w:rsidR="00E74F83" w:rsidRDefault="00E74F83" w:rsidP="00B87316"/>
    <w:p w:rsidR="00E74F83" w:rsidRDefault="00E74F83" w:rsidP="00B87316"/>
    <w:p w:rsidR="00E74F83" w:rsidRDefault="00E74F83" w:rsidP="00B87316"/>
    <w:p w:rsidR="00E74F83" w:rsidRDefault="00E74F83" w:rsidP="00B87316"/>
    <w:p w:rsidR="00E74F83" w:rsidRDefault="00673C04" w:rsidP="00B87316">
      <w:r>
        <w:rPr>
          <w:noProof/>
          <w:lang w:eastAsia="en-GB"/>
        </w:rPr>
        <w:drawing>
          <wp:anchor distT="0" distB="0" distL="114300" distR="114300" simplePos="0" relativeHeight="251646464" behindDoc="0" locked="1" layoutInCell="1" allowOverlap="1" wp14:anchorId="6E80A6E5" wp14:editId="588F902F">
            <wp:simplePos x="0" y="0"/>
            <wp:positionH relativeFrom="column">
              <wp:posOffset>1076325</wp:posOffset>
            </wp:positionH>
            <wp:positionV relativeFrom="paragraph">
              <wp:posOffset>38100</wp:posOffset>
            </wp:positionV>
            <wp:extent cx="1419225" cy="217932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525" r="24645"/>
                    <a:stretch/>
                  </pic:blipFill>
                  <pic:spPr bwMode="auto">
                    <a:xfrm>
                      <a:off x="0" y="0"/>
                      <a:ext cx="141922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7488" behindDoc="0" locked="1" layoutInCell="1" allowOverlap="1" wp14:anchorId="169B319F" wp14:editId="5ACB4C5E">
            <wp:simplePos x="0" y="0"/>
            <wp:positionH relativeFrom="column">
              <wp:posOffset>4152900</wp:posOffset>
            </wp:positionH>
            <wp:positionV relativeFrom="paragraph">
              <wp:posOffset>47625</wp:posOffset>
            </wp:positionV>
            <wp:extent cx="1409700" cy="21717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24539" r="23987"/>
                    <a:stretch/>
                  </pic:blipFill>
                  <pic:spPr bwMode="auto">
                    <a:xfrm>
                      <a:off x="0" y="0"/>
                      <a:ext cx="140970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F83" w:rsidRDefault="00E74F83" w:rsidP="00B87316"/>
    <w:p w:rsidR="00E74F83" w:rsidRDefault="00E74F83" w:rsidP="00B87316"/>
    <w:p w:rsidR="00E74F83" w:rsidRDefault="00E74F83" w:rsidP="00B87316"/>
    <w:p w:rsidR="00E74F83" w:rsidRDefault="00E74F83" w:rsidP="00B87316"/>
    <w:p w:rsidR="00E74F83" w:rsidRDefault="00E74F83" w:rsidP="00B87316"/>
    <w:p w:rsidR="00E74F83" w:rsidRDefault="00E74F83" w:rsidP="00B87316"/>
    <w:p w:rsidR="00E74F83" w:rsidRDefault="00E74F83" w:rsidP="00B87316"/>
    <w:p w:rsidR="00E74F83" w:rsidRDefault="00E74F83" w:rsidP="00B87316">
      <w:r>
        <w:t>The edit workouts activity will use 2 fragments. These are the “</w:t>
      </w:r>
      <w:proofErr w:type="spellStart"/>
      <w:r>
        <w:t>EditWorkoutsListFragment</w:t>
      </w:r>
      <w:proofErr w:type="spellEnd"/>
      <w:r>
        <w:t>” and the “</w:t>
      </w:r>
      <w:proofErr w:type="spellStart"/>
      <w:r>
        <w:t>EditWorkoutsDetailFragment</w:t>
      </w:r>
      <w:proofErr w:type="spellEnd"/>
      <w:r>
        <w:t>”.</w:t>
      </w:r>
      <w:r w:rsidR="00E94A31">
        <w:t xml:space="preserve"> Depending on the device used they will be displayed as above.</w:t>
      </w:r>
    </w:p>
    <w:p w:rsidR="00E74F83" w:rsidRDefault="00E74F83" w:rsidP="00B87316">
      <w:r>
        <w:t>The edit workouts activity allows the user to do the following:</w:t>
      </w:r>
    </w:p>
    <w:p w:rsidR="00E74F83" w:rsidRDefault="00E74F83" w:rsidP="00E74F83">
      <w:pPr>
        <w:pStyle w:val="ListParagraph"/>
        <w:numPr>
          <w:ilvl w:val="0"/>
          <w:numId w:val="22"/>
        </w:numPr>
      </w:pPr>
      <w:r>
        <w:t>View all workouts</w:t>
      </w:r>
    </w:p>
    <w:p w:rsidR="00E74F83" w:rsidRDefault="00E94A31" w:rsidP="00E74F83">
      <w:pPr>
        <w:pStyle w:val="ListParagraph"/>
        <w:numPr>
          <w:ilvl w:val="1"/>
          <w:numId w:val="22"/>
        </w:numPr>
      </w:pPr>
      <w:r>
        <w:t>Workouts will be displayed in a list view</w:t>
      </w:r>
      <w:r w:rsidR="00E74F83">
        <w:t xml:space="preserve">. The list view will display all workout entities in the database. This list view will also respond to clicks on any of its items to allow the workout to be </w:t>
      </w:r>
      <w:proofErr w:type="spellStart"/>
      <w:r w:rsidR="00E74F83">
        <w:t>editied</w:t>
      </w:r>
      <w:proofErr w:type="spellEnd"/>
      <w:r w:rsidR="00E74F83">
        <w:t>.</w:t>
      </w:r>
    </w:p>
    <w:p w:rsidR="00E74F83" w:rsidRDefault="00E74F83" w:rsidP="00E74F83">
      <w:pPr>
        <w:pStyle w:val="ListParagraph"/>
        <w:numPr>
          <w:ilvl w:val="0"/>
          <w:numId w:val="22"/>
        </w:numPr>
      </w:pPr>
      <w:r>
        <w:t>Edit any workout</w:t>
      </w:r>
    </w:p>
    <w:p w:rsidR="00E74F83" w:rsidRDefault="00E74F83" w:rsidP="00E74F83">
      <w:pPr>
        <w:pStyle w:val="ListParagraph"/>
        <w:numPr>
          <w:ilvl w:val="1"/>
          <w:numId w:val="22"/>
        </w:numPr>
      </w:pPr>
      <w:r>
        <w:t xml:space="preserve">By clicking on a workout in the list view the user can edit the details of a workout. When the application is in landscape mode the fragment to the </w:t>
      </w:r>
      <w:r w:rsidR="00E94A31">
        <w:t>right</w:t>
      </w:r>
      <w:r>
        <w:t xml:space="preserve"> side of the GUI will allow the user to edit the workout, if the application is in portrait mode another activity will be started for this and hence another GUI.</w:t>
      </w:r>
    </w:p>
    <w:p w:rsidR="00E74F83" w:rsidRDefault="00E74F83" w:rsidP="00E94A31">
      <w:pPr>
        <w:pStyle w:val="ListParagraph"/>
        <w:numPr>
          <w:ilvl w:val="2"/>
          <w:numId w:val="22"/>
        </w:numPr>
      </w:pPr>
      <w:r>
        <w:t>The edit workout</w:t>
      </w:r>
      <w:r w:rsidR="00E94A31">
        <w:t xml:space="preserve"> detail fragment</w:t>
      </w:r>
      <w:r>
        <w:t xml:space="preserve"> GUI will also contain a list view that displays all exercises assigned to the selected workout. Pressing the “Add Exercise” button will bring up a list dialog of all exercises, clicking on any of these exercises will a</w:t>
      </w:r>
      <w:r w:rsidR="00E94A31">
        <w:t xml:space="preserve">dd that exercise to the </w:t>
      </w:r>
      <w:r w:rsidR="00E94A31">
        <w:lastRenderedPageBreak/>
        <w:t xml:space="preserve">workout. Pressing the </w:t>
      </w:r>
      <w:r w:rsidR="00567A9C">
        <w:t>“</w:t>
      </w:r>
      <w:r w:rsidR="00E94A31">
        <w:t>remove exercise</w:t>
      </w:r>
      <w:r w:rsidR="00567A9C">
        <w:t>”</w:t>
      </w:r>
      <w:r w:rsidR="00E94A31">
        <w:t xml:space="preserve"> will bring up a list dialog of all exercises assigned to the selected workout, clicking on one will remove it from the workout.</w:t>
      </w:r>
    </w:p>
    <w:p w:rsidR="00E94A31" w:rsidRDefault="00E94A31" w:rsidP="00E94A31">
      <w:pPr>
        <w:pStyle w:val="ListParagraph"/>
        <w:numPr>
          <w:ilvl w:val="0"/>
          <w:numId w:val="22"/>
        </w:numPr>
      </w:pPr>
      <w:r>
        <w:t>Remove any workout</w:t>
      </w:r>
    </w:p>
    <w:p w:rsidR="00E94A31" w:rsidRDefault="00E94A31" w:rsidP="00E94A31">
      <w:pPr>
        <w:pStyle w:val="ListParagraph"/>
        <w:numPr>
          <w:ilvl w:val="1"/>
          <w:numId w:val="22"/>
        </w:numPr>
      </w:pPr>
      <w:r>
        <w:t>By pressing the “Remove workout button”</w:t>
      </w:r>
      <w:r w:rsidR="00673C04">
        <w:t xml:space="preserve"> the user can remove a workout. A list dialog with all workouts is displayed and once a workout is clicked on it is removed.</w:t>
      </w:r>
    </w:p>
    <w:p w:rsidR="00567A9C" w:rsidRDefault="00567A9C" w:rsidP="00567A9C">
      <w:pPr>
        <w:pStyle w:val="ListParagraph"/>
        <w:numPr>
          <w:ilvl w:val="0"/>
          <w:numId w:val="22"/>
        </w:numPr>
      </w:pPr>
      <w:r>
        <w:t>Create workout</w:t>
      </w:r>
    </w:p>
    <w:p w:rsidR="00567A9C" w:rsidRDefault="00567A9C" w:rsidP="00567A9C">
      <w:pPr>
        <w:pStyle w:val="ListParagraph"/>
        <w:numPr>
          <w:ilvl w:val="1"/>
          <w:numId w:val="22"/>
        </w:numPr>
      </w:pPr>
      <w:r>
        <w:t>Pressing the “Create Workout” button will invoke a dialog to aid creating a new exercise.</w:t>
      </w:r>
    </w:p>
    <w:p w:rsidR="00E74F83" w:rsidRDefault="00673C04" w:rsidP="00673C04">
      <w:pPr>
        <w:pStyle w:val="Heading5"/>
      </w:pPr>
      <w:bookmarkStart w:id="19" w:name="_Toc416201549"/>
      <w:r>
        <w:t>Edit Exercises:</w:t>
      </w:r>
      <w:bookmarkEnd w:id="19"/>
    </w:p>
    <w:p w:rsidR="00E74F83" w:rsidRDefault="00673C04" w:rsidP="00B87316">
      <w:r>
        <w:rPr>
          <w:noProof/>
          <w:lang w:eastAsia="en-GB"/>
        </w:rPr>
        <mc:AlternateContent>
          <mc:Choice Requires="wps">
            <w:drawing>
              <wp:anchor distT="0" distB="0" distL="114300" distR="114300" simplePos="0" relativeHeight="251654656" behindDoc="0" locked="0" layoutInCell="1" allowOverlap="1" wp14:anchorId="443DA769" wp14:editId="0C4C4B41">
                <wp:simplePos x="0" y="0"/>
                <wp:positionH relativeFrom="column">
                  <wp:posOffset>1838325</wp:posOffset>
                </wp:positionH>
                <wp:positionV relativeFrom="paragraph">
                  <wp:posOffset>34290</wp:posOffset>
                </wp:positionV>
                <wp:extent cx="3657600" cy="321310"/>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21310"/>
                        </a:xfrm>
                        <a:prstGeom prst="rect">
                          <a:avLst/>
                        </a:prstGeom>
                        <a:noFill/>
                        <a:ln w="9525">
                          <a:noFill/>
                          <a:miter lim="800000"/>
                          <a:headEnd/>
                          <a:tailEnd/>
                        </a:ln>
                      </wps:spPr>
                      <wps:txbx>
                        <w:txbxContent>
                          <w:p w:rsidR="00CE2180" w:rsidRDefault="00CE2180" w:rsidP="00673C04">
                            <w:proofErr w:type="spellStart"/>
                            <w:r>
                              <w:t>EditExercisesListFragment</w:t>
                            </w:r>
                            <w:proofErr w:type="spellEnd"/>
                            <w:r>
                              <w:t xml:space="preserve"> | </w:t>
                            </w:r>
                            <w:proofErr w:type="spellStart"/>
                            <w:r>
                              <w:t>EditExerciseDetailFragment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44.75pt;margin-top:2.7pt;width:4in;height:25.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" filled="f" stroked="f">
                <v:textbox>
                  <w:txbxContent>
                    <w:p w:rsidR="00CE2180" w:rsidRDefault="00CE2180" w:rsidP="00673C04">
                      <w:proofErr w:type="spellStart"/>
                      <w:r>
                        <w:t>EditExercisesListFragment</w:t>
                      </w:r>
                      <w:proofErr w:type="spellEnd"/>
                      <w:r>
                        <w:t xml:space="preserve"> | </w:t>
                      </w:r>
                      <w:proofErr w:type="spellStart"/>
                      <w:r>
                        <w:t>EditExerciseDetailFragment</w:t>
                      </w:r>
                      <w:proofErr w:type="spellEnd"/>
                    </w:p>
                  </w:txbxContent>
                </v:textbox>
              </v:shape>
            </w:pict>
          </mc:Fallback>
        </mc:AlternateContent>
      </w:r>
    </w:p>
    <w:p w:rsidR="00E74F83" w:rsidRDefault="00673C04" w:rsidP="00B87316">
      <w:r>
        <w:rPr>
          <w:noProof/>
          <w:lang w:eastAsia="en-GB"/>
        </w:rPr>
        <w:drawing>
          <wp:anchor distT="0" distB="0" distL="114300" distR="114300" simplePos="0" relativeHeight="251651584" behindDoc="0" locked="0" layoutInCell="1" allowOverlap="1" wp14:anchorId="65EFA380" wp14:editId="356049C1">
            <wp:simplePos x="0" y="0"/>
            <wp:positionH relativeFrom="column">
              <wp:posOffset>2028825</wp:posOffset>
            </wp:positionH>
            <wp:positionV relativeFrom="paragraph">
              <wp:posOffset>390525</wp:posOffset>
            </wp:positionV>
            <wp:extent cx="2971800" cy="185737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00" cy="18573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0560" behindDoc="1" locked="1" layoutInCell="1" allowOverlap="1" wp14:anchorId="49FA4C4D" wp14:editId="224E01FD">
            <wp:simplePos x="0" y="0"/>
            <wp:positionH relativeFrom="page">
              <wp:posOffset>1598930</wp:posOffset>
            </wp:positionH>
            <wp:positionV relativeFrom="paragraph">
              <wp:posOffset>113030</wp:posOffset>
            </wp:positionV>
            <wp:extent cx="4661535" cy="54571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phone.jpg"/>
                    <pic:cNvPicPr/>
                  </pic:nvPicPr>
                  <pic:blipFill>
                    <a:blip r:embed="rId26">
                      <a:extLst>
                        <a:ext uri="{28A0092B-C50C-407E-A947-70E740481C1C}">
                          <a14:useLocalDpi xmlns:a14="http://schemas.microsoft.com/office/drawing/2010/main" val="0"/>
                        </a:ext>
                      </a:extLst>
                    </a:blip>
                    <a:stretch>
                      <a:fillRect/>
                    </a:stretch>
                  </pic:blipFill>
                  <pic:spPr>
                    <a:xfrm>
                      <a:off x="0" y="0"/>
                      <a:ext cx="4661535" cy="5457190"/>
                    </a:xfrm>
                    <a:prstGeom prst="rect">
                      <a:avLst/>
                    </a:prstGeom>
                  </pic:spPr>
                </pic:pic>
              </a:graphicData>
            </a:graphic>
            <wp14:sizeRelH relativeFrom="page">
              <wp14:pctWidth>0</wp14:pctWidth>
            </wp14:sizeRelH>
            <wp14:sizeRelV relativeFrom="page">
              <wp14:pctHeight>0</wp14:pctHeight>
            </wp14:sizeRelV>
          </wp:anchor>
        </w:drawing>
      </w:r>
    </w:p>
    <w:p w:rsidR="00673C04" w:rsidRDefault="00673C04" w:rsidP="00B87316"/>
    <w:p w:rsidR="00673C04" w:rsidRDefault="00673C04" w:rsidP="00B87316"/>
    <w:p w:rsidR="00E74F83" w:rsidRDefault="00E74F83" w:rsidP="00B87316"/>
    <w:p w:rsidR="00B87316" w:rsidRDefault="00B87316" w:rsidP="00B87316"/>
    <w:p w:rsidR="00E74F83" w:rsidRDefault="00E74F83" w:rsidP="00B87316"/>
    <w:p w:rsidR="00E74F83" w:rsidRDefault="00E74F83" w:rsidP="00B87316"/>
    <w:p w:rsidR="00E74F83" w:rsidRDefault="00E74F83" w:rsidP="00B87316"/>
    <w:p w:rsidR="00E74F83" w:rsidRDefault="00673C04" w:rsidP="00B87316">
      <w:r>
        <w:rPr>
          <w:noProof/>
          <w:lang w:eastAsia="en-GB"/>
        </w:rPr>
        <w:drawing>
          <wp:anchor distT="0" distB="0" distL="114300" distR="114300" simplePos="0" relativeHeight="251652608" behindDoc="0" locked="0" layoutInCell="1" allowOverlap="1" wp14:anchorId="25AEFC7C" wp14:editId="4518F604">
            <wp:simplePos x="0" y="0"/>
            <wp:positionH relativeFrom="column">
              <wp:posOffset>1228725</wp:posOffset>
            </wp:positionH>
            <wp:positionV relativeFrom="paragraph">
              <wp:posOffset>501015</wp:posOffset>
            </wp:positionV>
            <wp:extent cx="1409700" cy="21240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24991" r="24892"/>
                    <a:stretch/>
                  </pic:blipFill>
                  <pic:spPr bwMode="auto">
                    <a:xfrm>
                      <a:off x="0" y="0"/>
                      <a:ext cx="140970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3632" behindDoc="0" locked="0" layoutInCell="1" allowOverlap="1" wp14:anchorId="69A2D08A" wp14:editId="26273D37">
            <wp:simplePos x="0" y="0"/>
            <wp:positionH relativeFrom="column">
              <wp:posOffset>4295775</wp:posOffset>
            </wp:positionH>
            <wp:positionV relativeFrom="paragraph">
              <wp:posOffset>501650</wp:posOffset>
            </wp:positionV>
            <wp:extent cx="1428750" cy="21240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3882" r="24122"/>
                    <a:stretch/>
                  </pic:blipFill>
                  <pic:spPr bwMode="auto">
                    <a:xfrm>
                      <a:off x="0" y="0"/>
                      <a:ext cx="142875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F83" w:rsidRDefault="00E74F83" w:rsidP="00B87316"/>
    <w:p w:rsidR="003329F9" w:rsidRDefault="003329F9" w:rsidP="00DB1D8D">
      <w:pPr>
        <w:jc w:val="both"/>
      </w:pPr>
    </w:p>
    <w:p w:rsidR="003329F9" w:rsidRDefault="003329F9" w:rsidP="00DB1D8D">
      <w:pPr>
        <w:jc w:val="both"/>
      </w:pPr>
    </w:p>
    <w:p w:rsidR="00673C04" w:rsidRDefault="00673C04" w:rsidP="00DB1D8D">
      <w:pPr>
        <w:jc w:val="both"/>
      </w:pPr>
    </w:p>
    <w:p w:rsidR="00673C04" w:rsidRDefault="00673C04" w:rsidP="00DB1D8D">
      <w:pPr>
        <w:jc w:val="both"/>
      </w:pPr>
    </w:p>
    <w:p w:rsidR="00673C04" w:rsidRDefault="00673C04" w:rsidP="00DB1D8D">
      <w:pPr>
        <w:jc w:val="both"/>
      </w:pPr>
    </w:p>
    <w:p w:rsidR="00673C04" w:rsidRDefault="00673C04" w:rsidP="00DB1D8D">
      <w:pPr>
        <w:jc w:val="both"/>
      </w:pPr>
    </w:p>
    <w:p w:rsidR="00673C04" w:rsidRDefault="00673C04" w:rsidP="00DB1D8D">
      <w:pPr>
        <w:jc w:val="both"/>
      </w:pPr>
    </w:p>
    <w:p w:rsidR="00673C04" w:rsidRDefault="00673C04" w:rsidP="00673C04"/>
    <w:p w:rsidR="00673C04" w:rsidRDefault="00673C04" w:rsidP="00673C04">
      <w:r>
        <w:t>The edit exercise activity will use 2 fragments. These are the “</w:t>
      </w:r>
      <w:proofErr w:type="spellStart"/>
      <w:r>
        <w:t>EditExerciseListFragment</w:t>
      </w:r>
      <w:proofErr w:type="spellEnd"/>
      <w:r>
        <w:t>” and the “</w:t>
      </w:r>
      <w:proofErr w:type="spellStart"/>
      <w:r>
        <w:t>EditExerciseDetailFragment</w:t>
      </w:r>
      <w:proofErr w:type="spellEnd"/>
      <w:r>
        <w:t>”. Depending on the device used they will be displayed as above.</w:t>
      </w:r>
    </w:p>
    <w:p w:rsidR="00673C04" w:rsidRDefault="00673C04" w:rsidP="00673C04">
      <w:r>
        <w:t>The edit exercise activity allows the user to do the following:</w:t>
      </w:r>
    </w:p>
    <w:p w:rsidR="00673C04" w:rsidRDefault="00673C04" w:rsidP="00673C04">
      <w:pPr>
        <w:pStyle w:val="ListParagraph"/>
        <w:numPr>
          <w:ilvl w:val="0"/>
          <w:numId w:val="23"/>
        </w:numPr>
      </w:pPr>
      <w:r>
        <w:t>View all Exercises</w:t>
      </w:r>
    </w:p>
    <w:p w:rsidR="00673C04" w:rsidRDefault="00673C04" w:rsidP="00673C04">
      <w:pPr>
        <w:pStyle w:val="ListParagraph"/>
        <w:numPr>
          <w:ilvl w:val="1"/>
          <w:numId w:val="23"/>
        </w:numPr>
      </w:pPr>
      <w:r>
        <w:t xml:space="preserve">Exercises will be displayed in a list view. The list view will display all exercises entities in the database. This list view will also respond to clicks on any of its items to allow the exercise to be </w:t>
      </w:r>
      <w:proofErr w:type="spellStart"/>
      <w:r>
        <w:t>editied</w:t>
      </w:r>
      <w:proofErr w:type="spellEnd"/>
      <w:r>
        <w:t>.</w:t>
      </w:r>
    </w:p>
    <w:p w:rsidR="00673C04" w:rsidRDefault="00673C04" w:rsidP="00673C04">
      <w:pPr>
        <w:ind w:left="1080"/>
      </w:pPr>
    </w:p>
    <w:p w:rsidR="00673C04" w:rsidRDefault="00673C04" w:rsidP="00673C04">
      <w:pPr>
        <w:pStyle w:val="ListParagraph"/>
        <w:numPr>
          <w:ilvl w:val="0"/>
          <w:numId w:val="23"/>
        </w:numPr>
      </w:pPr>
      <w:r>
        <w:t>Edit any exercise</w:t>
      </w:r>
    </w:p>
    <w:p w:rsidR="00673C04" w:rsidRDefault="00673C04" w:rsidP="00673C04">
      <w:pPr>
        <w:pStyle w:val="ListParagraph"/>
        <w:numPr>
          <w:ilvl w:val="1"/>
          <w:numId w:val="23"/>
        </w:numPr>
      </w:pPr>
      <w:r>
        <w:t xml:space="preserve">By clicking on </w:t>
      </w:r>
      <w:proofErr w:type="spellStart"/>
      <w:proofErr w:type="gramStart"/>
      <w:r>
        <w:t>a</w:t>
      </w:r>
      <w:proofErr w:type="spellEnd"/>
      <w:proofErr w:type="gramEnd"/>
      <w:r>
        <w:t xml:space="preserve"> </w:t>
      </w:r>
      <w:r w:rsidR="0026011D">
        <w:t>exercise</w:t>
      </w:r>
      <w:r>
        <w:t xml:space="preserve"> in the list view the user can edit the details of a</w:t>
      </w:r>
      <w:r w:rsidR="0026011D">
        <w:t>n</w:t>
      </w:r>
      <w:r>
        <w:t xml:space="preserve"> </w:t>
      </w:r>
      <w:r w:rsidR="0026011D">
        <w:t>exercise</w:t>
      </w:r>
      <w:r>
        <w:t xml:space="preserve">. When the application is in landscape mode the fragment to the right side of the GUI will allow the user to edit the </w:t>
      </w:r>
      <w:r w:rsidR="0026011D">
        <w:t>exercise</w:t>
      </w:r>
      <w:r>
        <w:t>, if the application is in portrait mode another activity will be started for this and hence another GUI.</w:t>
      </w:r>
    </w:p>
    <w:p w:rsidR="00673C04" w:rsidRDefault="00673C04" w:rsidP="00673C04">
      <w:pPr>
        <w:pStyle w:val="ListParagraph"/>
        <w:numPr>
          <w:ilvl w:val="2"/>
          <w:numId w:val="23"/>
        </w:numPr>
      </w:pPr>
      <w:r>
        <w:t xml:space="preserve">The edit </w:t>
      </w:r>
      <w:r w:rsidR="0026011D">
        <w:t xml:space="preserve">exercise </w:t>
      </w:r>
      <w:r>
        <w:t xml:space="preserve">detail fragment GUI </w:t>
      </w:r>
      <w:r w:rsidR="0026011D">
        <w:t>contains the details of the selected exercise. This includes the name of the exercise, the rest period between sets and a photo / image illustrating that exercise. The user can edit any of these details and click the save button to update that exercise. Clicking on the “Select Photo” button will allow the user to select an image from the inherent android gallery.</w:t>
      </w:r>
    </w:p>
    <w:p w:rsidR="0026011D" w:rsidRDefault="0026011D" w:rsidP="0026011D">
      <w:pPr>
        <w:pStyle w:val="ListParagraph"/>
        <w:numPr>
          <w:ilvl w:val="0"/>
          <w:numId w:val="23"/>
        </w:numPr>
      </w:pPr>
      <w:r>
        <w:t>Create an exercise</w:t>
      </w:r>
    </w:p>
    <w:p w:rsidR="0026011D" w:rsidRDefault="0026011D" w:rsidP="0026011D">
      <w:pPr>
        <w:pStyle w:val="ListParagraph"/>
        <w:numPr>
          <w:ilvl w:val="1"/>
          <w:numId w:val="23"/>
        </w:numPr>
      </w:pPr>
      <w:r>
        <w:t>By clicking on the “Create Exercise” button the user can create a new exercise. If the device is in landscape mode this will simply clear the details fragment. If however the device is in portrait mode the details GUI will be invoked and with all the fields as blank. Pressing the save will create a new exercise.</w:t>
      </w:r>
    </w:p>
    <w:p w:rsidR="00673C04" w:rsidRDefault="00673C04" w:rsidP="00673C04">
      <w:pPr>
        <w:pStyle w:val="ListParagraph"/>
        <w:numPr>
          <w:ilvl w:val="0"/>
          <w:numId w:val="23"/>
        </w:numPr>
      </w:pPr>
      <w:r>
        <w:t xml:space="preserve">Remove any </w:t>
      </w:r>
      <w:r w:rsidR="0026011D">
        <w:t>exercise</w:t>
      </w:r>
    </w:p>
    <w:p w:rsidR="00673C04" w:rsidRDefault="00673C04" w:rsidP="00673C04">
      <w:pPr>
        <w:pStyle w:val="ListParagraph"/>
        <w:numPr>
          <w:ilvl w:val="1"/>
          <w:numId w:val="23"/>
        </w:numPr>
      </w:pPr>
      <w:r>
        <w:t xml:space="preserve">By pressing the “Remove </w:t>
      </w:r>
      <w:r w:rsidR="0026011D">
        <w:t xml:space="preserve">exercise </w:t>
      </w:r>
      <w:r>
        <w:t xml:space="preserve">button” the user can remove </w:t>
      </w:r>
      <w:proofErr w:type="spellStart"/>
      <w:proofErr w:type="gramStart"/>
      <w:r>
        <w:t>a</w:t>
      </w:r>
      <w:proofErr w:type="spellEnd"/>
      <w:proofErr w:type="gramEnd"/>
      <w:r>
        <w:t xml:space="preserve"> </w:t>
      </w:r>
      <w:r w:rsidR="0026011D">
        <w:t>exercise</w:t>
      </w:r>
      <w:r>
        <w:t xml:space="preserve">. A list dialog with all </w:t>
      </w:r>
      <w:r w:rsidR="0026011D">
        <w:t xml:space="preserve">exercises </w:t>
      </w:r>
      <w:r>
        <w:t>is displayed and once a</w:t>
      </w:r>
      <w:r w:rsidR="0026011D">
        <w:t>n</w:t>
      </w:r>
      <w:r>
        <w:t xml:space="preserve"> </w:t>
      </w:r>
      <w:r w:rsidR="0026011D">
        <w:t xml:space="preserve">exercise </w:t>
      </w:r>
      <w:r>
        <w:t>is clicked on it is removed.</w:t>
      </w:r>
    </w:p>
    <w:p w:rsidR="00673C04" w:rsidRDefault="00673C04" w:rsidP="00DB1D8D">
      <w:pPr>
        <w:jc w:val="both"/>
      </w:pPr>
    </w:p>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26011D" w:rsidRDefault="0026011D" w:rsidP="00DB1D8D"/>
    <w:p w:rsidR="00DB1D8D" w:rsidRDefault="001336B9" w:rsidP="001336B9">
      <w:pPr>
        <w:pStyle w:val="Heading5"/>
      </w:pPr>
      <w:bookmarkStart w:id="20" w:name="_Toc416201550"/>
      <w:r>
        <w:t>Select Workout:</w:t>
      </w:r>
      <w:bookmarkEnd w:id="20"/>
    </w:p>
    <w:p w:rsidR="001336B9" w:rsidRPr="001336B9" w:rsidRDefault="001336B9" w:rsidP="001336B9">
      <w:r>
        <w:rPr>
          <w:noProof/>
          <w:lang w:eastAsia="en-GB"/>
        </w:rPr>
        <mc:AlternateContent>
          <mc:Choice Requires="wps">
            <w:drawing>
              <wp:anchor distT="0" distB="0" distL="114300" distR="114300" simplePos="0" relativeHeight="251660800" behindDoc="0" locked="0" layoutInCell="1" allowOverlap="1" wp14:anchorId="4A641CDB" wp14:editId="7DB3C809">
                <wp:simplePos x="0" y="0"/>
                <wp:positionH relativeFrom="column">
                  <wp:posOffset>1504950</wp:posOffset>
                </wp:positionH>
                <wp:positionV relativeFrom="paragraph">
                  <wp:posOffset>20320</wp:posOffset>
                </wp:positionV>
                <wp:extent cx="3657600" cy="321310"/>
                <wp:effectExtent l="0" t="0" r="0" b="254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21310"/>
                        </a:xfrm>
                        <a:prstGeom prst="rect">
                          <a:avLst/>
                        </a:prstGeom>
                        <a:noFill/>
                        <a:ln w="9525">
                          <a:noFill/>
                          <a:miter lim="800000"/>
                          <a:headEnd/>
                          <a:tailEnd/>
                        </a:ln>
                      </wps:spPr>
                      <wps:txbx>
                        <w:txbxContent>
                          <w:p w:rsidR="00CE2180" w:rsidRDefault="00CE2180" w:rsidP="001336B9">
                            <w:proofErr w:type="spellStart"/>
                            <w:r>
                              <w:t>SelectWorkoutListFragment</w:t>
                            </w:r>
                            <w:proofErr w:type="spellEnd"/>
                            <w:r>
                              <w:t xml:space="preserve"> | </w:t>
                            </w:r>
                            <w:proofErr w:type="spellStart"/>
                            <w:r>
                              <w:t>SelectWorkoutDetailFragment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8.5pt;margin-top:1.6pt;width:4in;height:2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" filled="f" stroked="f">
                <v:textbox>
                  <w:txbxContent>
                    <w:p w:rsidR="00CE2180" w:rsidRDefault="00CE2180" w:rsidP="001336B9">
                      <w:proofErr w:type="spellStart"/>
                      <w:r>
                        <w:t>SelectWorkoutListFragment</w:t>
                      </w:r>
                      <w:proofErr w:type="spellEnd"/>
                      <w:r>
                        <w:t xml:space="preserve"> | </w:t>
                      </w:r>
                      <w:proofErr w:type="spellStart"/>
                      <w:r>
                        <w:t>SelectWorkoutDetailFragment</w:t>
                      </w:r>
                      <w:proofErr w:type="spellEnd"/>
                    </w:p>
                  </w:txbxContent>
                </v:textbox>
              </v:shape>
            </w:pict>
          </mc:Fallback>
        </mc:AlternateContent>
      </w:r>
    </w:p>
    <w:p w:rsidR="00611208" w:rsidRDefault="001336B9" w:rsidP="00DB1D8D">
      <w:r>
        <w:rPr>
          <w:noProof/>
          <w:lang w:eastAsia="en-GB"/>
        </w:rPr>
        <w:drawing>
          <wp:anchor distT="0" distB="0" distL="114300" distR="114300" simplePos="0" relativeHeight="251657728" behindDoc="1" locked="0" layoutInCell="1" allowOverlap="1" wp14:anchorId="750DF03C" wp14:editId="32C62E73">
            <wp:simplePos x="0" y="0"/>
            <wp:positionH relativeFrom="column">
              <wp:posOffset>1543050</wp:posOffset>
            </wp:positionH>
            <wp:positionV relativeFrom="paragraph">
              <wp:posOffset>19685</wp:posOffset>
            </wp:positionV>
            <wp:extent cx="3457575" cy="2381250"/>
            <wp:effectExtent l="0" t="0" r="9525"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a:picLocks noChangeAspect="1"/>
                    </pic:cNvPicPr>
                  </pic:nvPicPr>
                  <pic:blipFill rotWithShape="1">
                    <a:blip r:embed="rId32" cstate="print">
                      <a:extLst>
                        <a:ext uri="{28A0092B-C50C-407E-A947-70E740481C1C}">
                          <a14:useLocalDpi xmlns:a14="http://schemas.microsoft.com/office/drawing/2010/main" val="0"/>
                        </a:ext>
                      </a:extLst>
                    </a:blip>
                    <a:srcRect l="2292" t="12924" r="1701" b="13893"/>
                    <a:stretch/>
                  </pic:blipFill>
                  <pic:spPr bwMode="auto">
                    <a:xfrm>
                      <a:off x="0" y="0"/>
                      <a:ext cx="3457575" cy="2381250"/>
                    </a:xfrm>
                    <a:prstGeom prst="rect">
                      <a:avLst/>
                    </a:prstGeom>
                    <a:ln>
                      <a:noFill/>
                    </a:ln>
                    <a:extLst>
                      <a:ext uri="{53640926-AAD7-44D8-BBD7-CCE9431645EC}">
                        <a14:shadowObscured xmlns:a14="http://schemas.microsoft.com/office/drawing/2010/main"/>
                      </a:ext>
                    </a:extLst>
                  </pic:spPr>
                </pic:pic>
              </a:graphicData>
            </a:graphic>
          </wp:anchor>
        </w:drawing>
      </w:r>
      <w:r w:rsidR="0026011D">
        <w:rPr>
          <w:noProof/>
          <w:lang w:eastAsia="en-GB"/>
        </w:rPr>
        <w:drawing>
          <wp:anchor distT="0" distB="0" distL="114300" distR="114300" simplePos="0" relativeHeight="251655680" behindDoc="0" locked="0" layoutInCell="1" allowOverlap="1" wp14:anchorId="77F0C6F8" wp14:editId="6B0E0616">
            <wp:simplePos x="0" y="0"/>
            <wp:positionH relativeFrom="column">
              <wp:posOffset>1809750</wp:posOffset>
            </wp:positionH>
            <wp:positionV relativeFrom="paragraph">
              <wp:posOffset>286385</wp:posOffset>
            </wp:positionV>
            <wp:extent cx="2933700" cy="18573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t="14783" b="14348"/>
                    <a:stretch/>
                  </pic:blipFill>
                  <pic:spPr bwMode="auto">
                    <a:xfrm>
                      <a:off x="0" y="0"/>
                      <a:ext cx="293370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5F90" w:rsidRDefault="001336B9">
      <w:r>
        <w:rPr>
          <w:noProof/>
          <w:lang w:eastAsia="en-GB"/>
        </w:rPr>
        <mc:AlternateContent>
          <mc:Choice Requires="wps">
            <w:drawing>
              <wp:anchor distT="0" distB="0" distL="114300" distR="114300" simplePos="0" relativeHeight="251659776" behindDoc="0" locked="0" layoutInCell="1" allowOverlap="1" wp14:anchorId="140C6CB6" wp14:editId="3BB33931">
                <wp:simplePos x="0" y="0"/>
                <wp:positionH relativeFrom="column">
                  <wp:posOffset>3286125</wp:posOffset>
                </wp:positionH>
                <wp:positionV relativeFrom="paragraph">
                  <wp:posOffset>2153920</wp:posOffset>
                </wp:positionV>
                <wp:extent cx="9525" cy="409575"/>
                <wp:effectExtent l="76200" t="0" r="104775" b="66675"/>
                <wp:wrapNone/>
                <wp:docPr id="298" name="Straight Arrow Connector 298"/>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id="_x0000_t32" coordsize="21600,21600" o:spt="32" o:oned="t" path="m,l21600,21600e" filled="f">
                <v:path arrowok="t" fillok="f" o:connecttype="none"/>
                <o:lock v:ext="edit" shapetype="t"/>
              </v:shapetype>
              <v:shape id="Straight Arrow Connector 298" o:spid="_x0000_s1026" type="#_x0000_t32" style="position:absolute;margin-left:258.75pt;margin-top:169.6pt;width:.75pt;height:3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" strokecolor="#4579b8 [3044]">
                <v:stroke endarrow="open"/>
              </v:shape>
            </w:pict>
          </mc:Fallback>
        </mc:AlternateContent>
      </w:r>
      <w:r>
        <w:rPr>
          <w:noProof/>
          <w:lang w:eastAsia="en-GB"/>
        </w:rPr>
        <w:drawing>
          <wp:anchor distT="0" distB="0" distL="114300" distR="114300" simplePos="0" relativeHeight="251656704" behindDoc="0" locked="0" layoutInCell="1" allowOverlap="1" wp14:anchorId="65A5D3AE" wp14:editId="25B6B3F9">
            <wp:simplePos x="0" y="0"/>
            <wp:positionH relativeFrom="page">
              <wp:posOffset>3067685</wp:posOffset>
            </wp:positionH>
            <wp:positionV relativeFrom="paragraph">
              <wp:posOffset>2848610</wp:posOffset>
            </wp:positionV>
            <wp:extent cx="1418400" cy="21240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l="14781" r="15551"/>
                    <a:stretch/>
                  </pic:blipFill>
                  <pic:spPr bwMode="auto">
                    <a:xfrm>
                      <a:off x="0" y="0"/>
                      <a:ext cx="1418400" cy="21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1" locked="0" layoutInCell="1" allowOverlap="1" wp14:anchorId="6D23114D" wp14:editId="755B9980">
            <wp:simplePos x="0" y="0"/>
            <wp:positionH relativeFrom="column">
              <wp:posOffset>2514600</wp:posOffset>
            </wp:positionH>
            <wp:positionV relativeFrom="paragraph">
              <wp:posOffset>2611120</wp:posOffset>
            </wp:positionV>
            <wp:extent cx="1619250" cy="2695575"/>
            <wp:effectExtent l="0" t="0" r="0" b="952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a:picLocks noChangeAspect="1"/>
                    </pic:cNvPicPr>
                  </pic:nvPicPr>
                  <pic:blipFill rotWithShape="1">
                    <a:blip r:embed="rId35">
                      <a:extLst>
                        <a:ext uri="{28A0092B-C50C-407E-A947-70E740481C1C}">
                          <a14:useLocalDpi xmlns:a14="http://schemas.microsoft.com/office/drawing/2010/main" val="0"/>
                        </a:ext>
                      </a:extLst>
                    </a:blip>
                    <a:srcRect l="9026" t="7307" r="46275" b="4871"/>
                    <a:stretch/>
                  </pic:blipFill>
                  <pic:spPr bwMode="auto">
                    <a:xfrm>
                      <a:off x="0" y="0"/>
                      <a:ext cx="1619250" cy="2695575"/>
                    </a:xfrm>
                    <a:prstGeom prst="rect">
                      <a:avLst/>
                    </a:prstGeom>
                    <a:ln>
                      <a:noFill/>
                    </a:ln>
                    <a:extLst>
                      <a:ext uri="{53640926-AAD7-44D8-BBD7-CCE9431645EC}">
                        <a14:shadowObscured xmlns:a14="http://schemas.microsoft.com/office/drawing/2010/main"/>
                      </a:ext>
                    </a:extLst>
                  </pic:spPr>
                </pic:pic>
              </a:graphicData>
            </a:graphic>
          </wp:anchor>
        </w:drawing>
      </w: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DB1D8D">
      <w:pPr>
        <w:rPr>
          <w:noProof/>
          <w:lang w:eastAsia="en-GB"/>
        </w:rPr>
      </w:pPr>
    </w:p>
    <w:p w:rsidR="00E75F90" w:rsidRDefault="00E75F90" w:rsidP="00E75F90">
      <w:r>
        <w:t>The select workout activity will use two fragments but unlike previous activities it will only use one when in portrait mode. The tablet user will benefit from being able to view more information.</w:t>
      </w:r>
    </w:p>
    <w:p w:rsidR="00E75F90" w:rsidRDefault="00E75F90" w:rsidP="00E75F90">
      <w:r>
        <w:t>This activity will allow the user to select which workout to begin. Clicking on an item in the workout list view will select the clicked workout. In landscape mode the exercises associated with the selected workout will be given, in portrait mode they will not. Clicking on the “Start” button will then progress the user to the do workouts activity for the selected workout.</w:t>
      </w:r>
    </w:p>
    <w:p w:rsidR="00E75F90" w:rsidRDefault="00E75F90" w:rsidP="00E75F90"/>
    <w:p w:rsidR="00E75F90" w:rsidRDefault="00E75F90" w:rsidP="00E75F90"/>
    <w:p w:rsidR="00E75F90" w:rsidRDefault="00E75F90" w:rsidP="00DB1D8D">
      <w:r>
        <w:lastRenderedPageBreak/>
        <w:br w:type="page"/>
      </w:r>
    </w:p>
    <w:p w:rsidR="00E75F90" w:rsidRDefault="00B42480" w:rsidP="00B42480">
      <w:pPr>
        <w:pStyle w:val="Heading5"/>
      </w:pPr>
      <w:bookmarkStart w:id="21" w:name="_Toc416201551"/>
      <w:r>
        <w:rPr>
          <w:noProof/>
          <w:lang w:eastAsia="en-GB"/>
        </w:rPr>
        <w:lastRenderedPageBreak/>
        <mc:AlternateContent>
          <mc:Choice Requires="wps">
            <w:drawing>
              <wp:anchor distT="0" distB="0" distL="114300" distR="114300" simplePos="0" relativeHeight="251665920" behindDoc="0" locked="0" layoutInCell="1" allowOverlap="1" wp14:anchorId="561CBE4E" wp14:editId="27BDAB73">
                <wp:simplePos x="0" y="0"/>
                <wp:positionH relativeFrom="column">
                  <wp:posOffset>1981200</wp:posOffset>
                </wp:positionH>
                <wp:positionV relativeFrom="paragraph">
                  <wp:posOffset>125730</wp:posOffset>
                </wp:positionV>
                <wp:extent cx="3657600" cy="321310"/>
                <wp:effectExtent l="0" t="0" r="0" b="254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21310"/>
                        </a:xfrm>
                        <a:prstGeom prst="rect">
                          <a:avLst/>
                        </a:prstGeom>
                        <a:noFill/>
                        <a:ln w="9525">
                          <a:noFill/>
                          <a:miter lim="800000"/>
                          <a:headEnd/>
                          <a:tailEnd/>
                        </a:ln>
                      </wps:spPr>
                      <wps:txbx>
                        <w:txbxContent>
                          <w:p w:rsidR="00CE2180" w:rsidRDefault="00CE2180" w:rsidP="00B42480">
                            <w:proofErr w:type="spellStart"/>
                            <w:r>
                              <w:t>DoWorkoutListFragment</w:t>
                            </w:r>
                            <w:proofErr w:type="spellEnd"/>
                            <w:r>
                              <w:t xml:space="preserve"> | </w:t>
                            </w:r>
                            <w:proofErr w:type="spellStart"/>
                            <w:r>
                              <w:t>DoWorkoutDetailFragment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56pt;margin-top:9.9pt;width:4in;height:25.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" filled="f" stroked="f">
                <v:textbox>
                  <w:txbxContent>
                    <w:p w:rsidR="00CE2180" w:rsidRDefault="00CE2180" w:rsidP="00B42480">
                      <w:proofErr w:type="spellStart"/>
                      <w:r>
                        <w:t>DoWorkoutListFragment</w:t>
                      </w:r>
                      <w:proofErr w:type="spellEnd"/>
                      <w:r>
                        <w:t xml:space="preserve"> | </w:t>
                      </w:r>
                      <w:proofErr w:type="spellStart"/>
                      <w:r>
                        <w:t>DoWorkoutDetailFragment</w:t>
                      </w:r>
                      <w:proofErr w:type="spellEnd"/>
                    </w:p>
                  </w:txbxContent>
                </v:textbox>
              </v:shape>
            </w:pict>
          </mc:Fallback>
        </mc:AlternateContent>
      </w:r>
      <w:r w:rsidR="00E75F90">
        <w:rPr>
          <w:noProof/>
          <w:lang w:eastAsia="en-GB"/>
        </w:rPr>
        <w:drawing>
          <wp:anchor distT="0" distB="0" distL="114300" distR="114300" simplePos="0" relativeHeight="251664896" behindDoc="1" locked="1" layoutInCell="1" allowOverlap="1" wp14:anchorId="326730F2" wp14:editId="3BCD8968">
            <wp:simplePos x="0" y="0"/>
            <wp:positionH relativeFrom="page">
              <wp:posOffset>1646555</wp:posOffset>
            </wp:positionH>
            <wp:positionV relativeFrom="paragraph">
              <wp:posOffset>447675</wp:posOffset>
            </wp:positionV>
            <wp:extent cx="4661535" cy="5457190"/>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phone.jpg"/>
                    <pic:cNvPicPr/>
                  </pic:nvPicPr>
                  <pic:blipFill>
                    <a:blip r:embed="rId26">
                      <a:extLst>
                        <a:ext uri="{28A0092B-C50C-407E-A947-70E740481C1C}">
                          <a14:useLocalDpi xmlns:a14="http://schemas.microsoft.com/office/drawing/2010/main" val="0"/>
                        </a:ext>
                      </a:extLst>
                    </a:blip>
                    <a:stretch>
                      <a:fillRect/>
                    </a:stretch>
                  </pic:blipFill>
                  <pic:spPr>
                    <a:xfrm>
                      <a:off x="0" y="0"/>
                      <a:ext cx="4661535" cy="5457190"/>
                    </a:xfrm>
                    <a:prstGeom prst="rect">
                      <a:avLst/>
                    </a:prstGeom>
                  </pic:spPr>
                </pic:pic>
              </a:graphicData>
            </a:graphic>
            <wp14:sizeRelH relativeFrom="page">
              <wp14:pctWidth>0</wp14:pctWidth>
            </wp14:sizeRelH>
            <wp14:sizeRelV relativeFrom="page">
              <wp14:pctHeight>0</wp14:pctHeight>
            </wp14:sizeRelV>
          </wp:anchor>
        </w:drawing>
      </w:r>
      <w:r>
        <w:t>Do Workout:</w:t>
      </w:r>
      <w:bookmarkEnd w:id="21"/>
    </w:p>
    <w:p w:rsidR="00E75F90" w:rsidRDefault="00E75F90"/>
    <w:p w:rsidR="00E75F90" w:rsidRDefault="00E75F90">
      <w:r>
        <w:rPr>
          <w:noProof/>
          <w:lang w:eastAsia="en-GB"/>
        </w:rPr>
        <w:drawing>
          <wp:anchor distT="0" distB="0" distL="114300" distR="114300" simplePos="0" relativeHeight="251661824" behindDoc="0" locked="0" layoutInCell="1" allowOverlap="1" wp14:anchorId="571D3E49" wp14:editId="17EB58C1">
            <wp:simplePos x="0" y="0"/>
            <wp:positionH relativeFrom="column">
              <wp:posOffset>2095500</wp:posOffset>
            </wp:positionH>
            <wp:positionV relativeFrom="paragraph">
              <wp:posOffset>203200</wp:posOffset>
            </wp:positionV>
            <wp:extent cx="2943225" cy="18542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t="14978" b="15419"/>
                    <a:stretch/>
                  </pic:blipFill>
                  <pic:spPr bwMode="auto">
                    <a:xfrm>
                      <a:off x="0" y="0"/>
                      <a:ext cx="2943225" cy="185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5F90" w:rsidRDefault="00E75F90"/>
    <w:p w:rsidR="00E75F90" w:rsidRDefault="00E75F90"/>
    <w:p w:rsidR="00E75F90" w:rsidRDefault="00E75F90"/>
    <w:p w:rsidR="00E75F90" w:rsidRDefault="00E75F90"/>
    <w:p w:rsidR="00E75F90" w:rsidRDefault="00E75F90"/>
    <w:p w:rsidR="00E75F90" w:rsidRDefault="00E75F90"/>
    <w:p w:rsidR="00E75F90" w:rsidRDefault="00E75F90"/>
    <w:p w:rsidR="00E75F90" w:rsidRDefault="00B42480">
      <w:r>
        <w:rPr>
          <w:noProof/>
          <w:lang w:eastAsia="en-GB"/>
        </w:rPr>
        <w:drawing>
          <wp:anchor distT="0" distB="0" distL="114300" distR="114300" simplePos="0" relativeHeight="251662848" behindDoc="0" locked="0" layoutInCell="1" allowOverlap="1" wp14:anchorId="3AB89C9C" wp14:editId="575CE4DD">
            <wp:simplePos x="0" y="0"/>
            <wp:positionH relativeFrom="column">
              <wp:posOffset>1295400</wp:posOffset>
            </wp:positionH>
            <wp:positionV relativeFrom="paragraph">
              <wp:posOffset>312420</wp:posOffset>
            </wp:positionV>
            <wp:extent cx="1390650" cy="212407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l="14911" r="15266"/>
                    <a:stretch/>
                  </pic:blipFill>
                  <pic:spPr bwMode="auto">
                    <a:xfrm>
                      <a:off x="0" y="0"/>
                      <a:ext cx="139065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872" behindDoc="0" locked="0" layoutInCell="1" allowOverlap="1" wp14:anchorId="21C4C41C" wp14:editId="14A42723">
            <wp:simplePos x="0" y="0"/>
            <wp:positionH relativeFrom="column">
              <wp:posOffset>4333875</wp:posOffset>
            </wp:positionH>
            <wp:positionV relativeFrom="paragraph">
              <wp:posOffset>312420</wp:posOffset>
            </wp:positionV>
            <wp:extent cx="1438275" cy="2124075"/>
            <wp:effectExtent l="0" t="0" r="9525" b="952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l="15807" r="14726"/>
                    <a:stretch/>
                  </pic:blipFill>
                  <pic:spPr bwMode="auto">
                    <a:xfrm>
                      <a:off x="0" y="0"/>
                      <a:ext cx="1438275"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5F90" w:rsidRDefault="00E75F90"/>
    <w:p w:rsidR="00E75F90" w:rsidRDefault="00E75F90"/>
    <w:p w:rsidR="00E75F90" w:rsidRDefault="00E75F90"/>
    <w:p w:rsidR="00E75F90" w:rsidRDefault="00E75F90"/>
    <w:p w:rsidR="00E75F90" w:rsidRDefault="00E75F90"/>
    <w:p w:rsidR="00E75F90" w:rsidRDefault="00E75F90"/>
    <w:p w:rsidR="00E75F90" w:rsidRDefault="00E75F90"/>
    <w:p w:rsidR="00E75F90" w:rsidRDefault="00E75F90"/>
    <w:p w:rsidR="00B42480" w:rsidRDefault="00B42480" w:rsidP="00B42480">
      <w:r>
        <w:t>The do workout activity will use 2 fragments. These are the “</w:t>
      </w:r>
      <w:proofErr w:type="spellStart"/>
      <w:r>
        <w:t>DoWorkoutListFragment</w:t>
      </w:r>
      <w:proofErr w:type="spellEnd"/>
      <w:r>
        <w:t>” and the “</w:t>
      </w:r>
      <w:proofErr w:type="spellStart"/>
      <w:r>
        <w:t>DoWorkoutDetailFragment</w:t>
      </w:r>
      <w:proofErr w:type="spellEnd"/>
      <w:r>
        <w:t>”. Depending on the device used they will be displayed as above.</w:t>
      </w:r>
    </w:p>
    <w:p w:rsidR="005059E5" w:rsidRDefault="00B42480">
      <w:r>
        <w:t>This purpose of this activity is to allow the user to record their performance for a given workout. It will allow the user to do the following:</w:t>
      </w:r>
    </w:p>
    <w:p w:rsidR="00B42480" w:rsidRDefault="00B42480" w:rsidP="00B42480">
      <w:pPr>
        <w:pStyle w:val="ListParagraph"/>
        <w:numPr>
          <w:ilvl w:val="0"/>
          <w:numId w:val="24"/>
        </w:numPr>
      </w:pPr>
      <w:r>
        <w:t>Select an exercise</w:t>
      </w:r>
    </w:p>
    <w:p w:rsidR="00B42480" w:rsidRDefault="00B42480" w:rsidP="00B42480">
      <w:pPr>
        <w:pStyle w:val="ListParagraph"/>
        <w:numPr>
          <w:ilvl w:val="1"/>
          <w:numId w:val="24"/>
        </w:numPr>
      </w:pPr>
      <w:r>
        <w:t>Clicking on an exercise in the list view will select an exercise. In landscape mode the attached photo of the exercise is displayed and the fields that detail the performance that was previously achieved will be populated with data. If the device is a portrait device clicking on an exercise will bring up the detail fragment where again, the details of the previous performance will be displayed. Note, in portrait mode there will be no image of the exercise displayed as clicking on an item will immediately bring up the next GUI.</w:t>
      </w:r>
    </w:p>
    <w:p w:rsidR="00B42480" w:rsidRDefault="00B42480" w:rsidP="00B42480">
      <w:pPr>
        <w:pStyle w:val="ListParagraph"/>
        <w:numPr>
          <w:ilvl w:val="0"/>
          <w:numId w:val="24"/>
        </w:numPr>
      </w:pPr>
      <w:r>
        <w:t>View performance information about the last time the selected exercise was performed</w:t>
      </w:r>
    </w:p>
    <w:p w:rsidR="00B42480" w:rsidRDefault="00B42480" w:rsidP="00B42480">
      <w:pPr>
        <w:pStyle w:val="ListParagraph"/>
        <w:numPr>
          <w:ilvl w:val="1"/>
          <w:numId w:val="24"/>
        </w:numPr>
      </w:pPr>
      <w:r>
        <w:t xml:space="preserve">When an exercise has been selected the detail fragment will display when the exercise was last performed and the </w:t>
      </w:r>
      <w:proofErr w:type="spellStart"/>
      <w:r>
        <w:t>the</w:t>
      </w:r>
      <w:proofErr w:type="spellEnd"/>
      <w:r>
        <w:t xml:space="preserve"> performance last obtained. This will be in the form </w:t>
      </w:r>
      <w:proofErr w:type="gramStart"/>
      <w:r w:rsidR="005059E5">
        <w:t>of  a</w:t>
      </w:r>
      <w:proofErr w:type="gramEnd"/>
      <w:r w:rsidR="005059E5">
        <w:t xml:space="preserve"> row of reps and a corresponding row of the weight for each set.</w:t>
      </w:r>
    </w:p>
    <w:p w:rsidR="005059E5" w:rsidRDefault="005059E5" w:rsidP="005059E5">
      <w:pPr>
        <w:pStyle w:val="ListParagraph"/>
        <w:numPr>
          <w:ilvl w:val="0"/>
          <w:numId w:val="24"/>
        </w:numPr>
      </w:pPr>
      <w:r>
        <w:t>Allow the user to save their new performance</w:t>
      </w:r>
    </w:p>
    <w:p w:rsidR="005059E5" w:rsidRDefault="005059E5" w:rsidP="005059E5">
      <w:pPr>
        <w:pStyle w:val="ListParagraph"/>
        <w:numPr>
          <w:ilvl w:val="1"/>
          <w:numId w:val="24"/>
        </w:numPr>
      </w:pPr>
      <w:r>
        <w:lastRenderedPageBreak/>
        <w:t>Armed with the information of their previous performance to hand the user can now try to better their previous performance. Once they have performed the exercise they can select the reps and weight used for each set using an android Spinner. A spinner is a drop down menu with pre-determined values. Pressing the “Save” button will create a new entry in the Exercise Record database entity.</w:t>
      </w:r>
    </w:p>
    <w:p w:rsidR="005059E5" w:rsidRDefault="005059E5" w:rsidP="005059E5">
      <w:pPr>
        <w:pStyle w:val="ListParagraph"/>
        <w:numPr>
          <w:ilvl w:val="0"/>
          <w:numId w:val="24"/>
        </w:numPr>
      </w:pPr>
      <w:r>
        <w:t>Allow the user to time their rest period</w:t>
      </w:r>
    </w:p>
    <w:p w:rsidR="005059E5" w:rsidRDefault="005059E5" w:rsidP="005059E5">
      <w:pPr>
        <w:pStyle w:val="ListParagraph"/>
        <w:numPr>
          <w:ilvl w:val="1"/>
          <w:numId w:val="24"/>
        </w:numPr>
      </w:pPr>
      <w:r>
        <w:t>Clicking the “Rest” button will start a timer that will make a sound when the timer is complete.</w:t>
      </w:r>
    </w:p>
    <w:p w:rsidR="00E75F90" w:rsidRDefault="00E75F90"/>
    <w:p w:rsidR="004475E7" w:rsidRDefault="004475E7" w:rsidP="004475E7">
      <w:pPr>
        <w:pStyle w:val="Heading5"/>
      </w:pPr>
      <w:bookmarkStart w:id="22" w:name="_Toc416201552"/>
      <w:r>
        <w:t>View Statistics:</w:t>
      </w:r>
      <w:bookmarkEnd w:id="22"/>
    </w:p>
    <w:p w:rsidR="00611208" w:rsidRDefault="004475E7" w:rsidP="00DB1D8D">
      <w:r>
        <w:rPr>
          <w:noProof/>
          <w:lang w:eastAsia="en-GB"/>
        </w:rPr>
        <mc:AlternateContent>
          <mc:Choice Requires="wps">
            <w:drawing>
              <wp:anchor distT="0" distB="0" distL="114300" distR="114300" simplePos="0" relativeHeight="251671040" behindDoc="0" locked="0" layoutInCell="1" allowOverlap="1" wp14:anchorId="787E2FB2" wp14:editId="1BF8B288">
                <wp:simplePos x="0" y="0"/>
                <wp:positionH relativeFrom="column">
                  <wp:posOffset>1657350</wp:posOffset>
                </wp:positionH>
                <wp:positionV relativeFrom="paragraph">
                  <wp:posOffset>3810</wp:posOffset>
                </wp:positionV>
                <wp:extent cx="3657600" cy="321310"/>
                <wp:effectExtent l="0" t="0" r="0" b="254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21310"/>
                        </a:xfrm>
                        <a:prstGeom prst="rect">
                          <a:avLst/>
                        </a:prstGeom>
                        <a:noFill/>
                        <a:ln w="9525">
                          <a:noFill/>
                          <a:miter lim="800000"/>
                          <a:headEnd/>
                          <a:tailEnd/>
                        </a:ln>
                      </wps:spPr>
                      <wps:txbx>
                        <w:txbxContent>
                          <w:p w:rsidR="00CE2180" w:rsidRDefault="00CE2180" w:rsidP="004475E7">
                            <w:proofErr w:type="spellStart"/>
                            <w:r>
                              <w:t>ViewStatisticsListFragment</w:t>
                            </w:r>
                            <w:proofErr w:type="spellEnd"/>
                            <w:r>
                              <w:t xml:space="preserve"> | </w:t>
                            </w:r>
                            <w:proofErr w:type="spellStart"/>
                            <w:r>
                              <w:t>ViewStatisticsDetailFragment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30.5pt;margin-top:.3pt;width:4in;height:25.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" filled="f" stroked="f">
                <v:textbox>
                  <w:txbxContent>
                    <w:p w:rsidR="00CE2180" w:rsidRDefault="00CE2180" w:rsidP="004475E7">
                      <w:proofErr w:type="spellStart"/>
                      <w:r>
                        <w:t>ViewStatisticsListFragment</w:t>
                      </w:r>
                      <w:proofErr w:type="spellEnd"/>
                      <w:r>
                        <w:t xml:space="preserve"> | </w:t>
                      </w:r>
                      <w:proofErr w:type="spellStart"/>
                      <w:r>
                        <w:t>ViewStatisticsDetailFragment</w:t>
                      </w:r>
                      <w:proofErr w:type="spellEnd"/>
                    </w:p>
                  </w:txbxContent>
                </v:textbox>
              </v:shape>
            </w:pict>
          </mc:Fallback>
        </mc:AlternateContent>
      </w:r>
    </w:p>
    <w:p w:rsidR="00E84A19" w:rsidRDefault="004475E7">
      <w:r>
        <w:rPr>
          <w:noProof/>
          <w:lang w:eastAsia="en-GB"/>
        </w:rPr>
        <w:drawing>
          <wp:anchor distT="0" distB="0" distL="114300" distR="114300" simplePos="0" relativeHeight="251666944" behindDoc="0" locked="0" layoutInCell="1" allowOverlap="1" wp14:anchorId="2EE5D06B" wp14:editId="41795783">
            <wp:simplePos x="0" y="0"/>
            <wp:positionH relativeFrom="column">
              <wp:posOffset>1905000</wp:posOffset>
            </wp:positionH>
            <wp:positionV relativeFrom="paragraph">
              <wp:posOffset>285750</wp:posOffset>
            </wp:positionV>
            <wp:extent cx="2933700" cy="183515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0868" cy="1845894"/>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016" behindDoc="1" locked="1" layoutInCell="1" allowOverlap="1" wp14:anchorId="671F10BB" wp14:editId="2DD1D577">
            <wp:simplePos x="0" y="0"/>
            <wp:positionH relativeFrom="page">
              <wp:align>center</wp:align>
            </wp:positionH>
            <wp:positionV relativeFrom="paragraph">
              <wp:posOffset>0</wp:posOffset>
            </wp:positionV>
            <wp:extent cx="4661535" cy="5457190"/>
            <wp:effectExtent l="0" t="0" r="571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phone.jpg"/>
                    <pic:cNvPicPr/>
                  </pic:nvPicPr>
                  <pic:blipFill>
                    <a:blip r:embed="rId26">
                      <a:extLst>
                        <a:ext uri="{28A0092B-C50C-407E-A947-70E740481C1C}">
                          <a14:useLocalDpi xmlns:a14="http://schemas.microsoft.com/office/drawing/2010/main" val="0"/>
                        </a:ext>
                      </a:extLst>
                    </a:blip>
                    <a:stretch>
                      <a:fillRect/>
                    </a:stretch>
                  </pic:blipFill>
                  <pic:spPr>
                    <a:xfrm>
                      <a:off x="0" y="0"/>
                      <a:ext cx="4662000" cy="5457600"/>
                    </a:xfrm>
                    <a:prstGeom prst="rect">
                      <a:avLst/>
                    </a:prstGeom>
                  </pic:spPr>
                </pic:pic>
              </a:graphicData>
            </a:graphic>
            <wp14:sizeRelH relativeFrom="page">
              <wp14:pctWidth>0</wp14:pctWidth>
            </wp14:sizeRelH>
            <wp14:sizeRelV relativeFrom="page">
              <wp14:pctHeight>0</wp14:pctHeight>
            </wp14:sizeRelV>
          </wp:anchor>
        </w:drawing>
      </w:r>
    </w:p>
    <w:p w:rsidR="00611208" w:rsidRDefault="00611208"/>
    <w:p w:rsidR="00611208" w:rsidRDefault="00611208" w:rsidP="00DB1D8D"/>
    <w:p w:rsidR="004475E7" w:rsidRDefault="004475E7" w:rsidP="00DB1D8D"/>
    <w:p w:rsidR="004475E7" w:rsidRDefault="004475E7" w:rsidP="00DB1D8D"/>
    <w:p w:rsidR="004475E7" w:rsidRDefault="004475E7" w:rsidP="00DB1D8D"/>
    <w:p w:rsidR="004475E7" w:rsidRDefault="004475E7" w:rsidP="00DB1D8D"/>
    <w:p w:rsidR="004475E7" w:rsidRDefault="004475E7" w:rsidP="00DB1D8D"/>
    <w:p w:rsidR="004475E7" w:rsidRDefault="004475E7" w:rsidP="00DB1D8D"/>
    <w:p w:rsidR="004475E7" w:rsidRDefault="004475E7" w:rsidP="00DB1D8D">
      <w:r>
        <w:rPr>
          <w:noProof/>
          <w:lang w:eastAsia="en-GB"/>
        </w:rPr>
        <w:drawing>
          <wp:anchor distT="0" distB="0" distL="114300" distR="114300" simplePos="0" relativeHeight="251668992" behindDoc="0" locked="0" layoutInCell="1" allowOverlap="1" wp14:anchorId="65F6EF8C" wp14:editId="4D50CC56">
            <wp:simplePos x="0" y="0"/>
            <wp:positionH relativeFrom="column">
              <wp:posOffset>4152899</wp:posOffset>
            </wp:positionH>
            <wp:positionV relativeFrom="paragraph">
              <wp:posOffset>53975</wp:posOffset>
            </wp:positionV>
            <wp:extent cx="1419225" cy="2133600"/>
            <wp:effectExtent l="0" t="0" r="9525"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l="24606" r="24339"/>
                    <a:stretch/>
                  </pic:blipFill>
                  <pic:spPr bwMode="auto">
                    <a:xfrm>
                      <a:off x="0" y="0"/>
                      <a:ext cx="141922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968" behindDoc="0" locked="0" layoutInCell="1" allowOverlap="1" wp14:anchorId="2FBBF076" wp14:editId="5804A3F3">
            <wp:simplePos x="0" y="0"/>
            <wp:positionH relativeFrom="column">
              <wp:posOffset>1085850</wp:posOffset>
            </wp:positionH>
            <wp:positionV relativeFrom="paragraph">
              <wp:posOffset>53975</wp:posOffset>
            </wp:positionV>
            <wp:extent cx="1419225" cy="2133600"/>
            <wp:effectExtent l="0" t="0" r="952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l="24836" r="25351"/>
                    <a:stretch/>
                  </pic:blipFill>
                  <pic:spPr bwMode="auto">
                    <a:xfrm>
                      <a:off x="0" y="0"/>
                      <a:ext cx="141922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75E7" w:rsidRDefault="004475E7" w:rsidP="00DB1D8D"/>
    <w:p w:rsidR="004475E7" w:rsidRDefault="004475E7" w:rsidP="00DB1D8D"/>
    <w:p w:rsidR="004475E7" w:rsidRDefault="004475E7" w:rsidP="00DB1D8D"/>
    <w:p w:rsidR="004475E7" w:rsidRDefault="004475E7" w:rsidP="00DB1D8D"/>
    <w:p w:rsidR="004475E7" w:rsidRDefault="004475E7" w:rsidP="00DB1D8D"/>
    <w:p w:rsidR="004475E7" w:rsidRDefault="004475E7" w:rsidP="00DB1D8D"/>
    <w:p w:rsidR="004475E7" w:rsidRDefault="004475E7" w:rsidP="00DB1D8D"/>
    <w:p w:rsidR="004475E7" w:rsidRDefault="004475E7" w:rsidP="004475E7">
      <w:r>
        <w:t>The view statistics activity will use 2 fragments. These are the “</w:t>
      </w:r>
      <w:proofErr w:type="spellStart"/>
      <w:r>
        <w:t>ViewStatisticsListFragment</w:t>
      </w:r>
      <w:proofErr w:type="spellEnd"/>
      <w:r>
        <w:t>” and the “</w:t>
      </w:r>
      <w:proofErr w:type="spellStart"/>
      <w:r>
        <w:t>ViewStatisticsDetailFragment</w:t>
      </w:r>
      <w:proofErr w:type="spellEnd"/>
      <w:r>
        <w:t>”. Depending on the device used they will be displayed as above.</w:t>
      </w:r>
    </w:p>
    <w:p w:rsidR="004475E7" w:rsidRDefault="004475E7" w:rsidP="004475E7">
      <w:r>
        <w:t>The purpose of this activity is to allow the user to see their previous performance in a graphical way. This way they can see if their general performance is increase as it should be. The statistics will be viewable in terms of average weight, average reps and rest time.</w:t>
      </w:r>
    </w:p>
    <w:p w:rsidR="004475E7" w:rsidRDefault="004475E7" w:rsidP="004475E7">
      <w:r>
        <w:br w:type="page"/>
      </w:r>
    </w:p>
    <w:p w:rsidR="009F5A00" w:rsidRPr="009F5A00" w:rsidRDefault="00E201DB" w:rsidP="009F5A00">
      <w:pPr>
        <w:pStyle w:val="Heading3"/>
      </w:pPr>
      <w:bookmarkStart w:id="23" w:name="_Toc416201553"/>
      <w:r>
        <w:lastRenderedPageBreak/>
        <w:t>Class structure design:</w:t>
      </w:r>
      <w:bookmarkEnd w:id="23"/>
    </w:p>
    <w:p w:rsidR="006F2946" w:rsidRDefault="006F2946">
      <w:r>
        <w:t xml:space="preserve">With the GUI and application flow defined we can define the classes and android activities to be used. The below UML diagram is only for one section of the application as this design can be copied to the other sections. Most sections of the application consist of 2 fragments, </w:t>
      </w:r>
      <w:proofErr w:type="spellStart"/>
      <w:r>
        <w:t>listviews</w:t>
      </w:r>
      <w:proofErr w:type="spellEnd"/>
      <w:r>
        <w:t xml:space="preserve"> and dialogs so are very similar.</w:t>
      </w:r>
    </w:p>
    <w:p w:rsidR="003B7BC3" w:rsidRDefault="003B7BC3">
      <w:r>
        <w:object w:dxaOrig="16554" w:dyaOrig="12000">
          <v:shape id="_x0000_i1034" type="#_x0000_t75" style="width:523.1pt;height:389.4pt" o:ole="">
            <v:imagedata r:id="rId42" o:title=""/>
          </v:shape>
          <o:OLEObject Type="Embed" ProgID="Visio.Drawing.11" ShapeID="_x0000_i1034" DrawAspect="Content" ObjectID="_1489945139" r:id="rId43"/>
        </w:object>
      </w:r>
    </w:p>
    <w:p w:rsidR="003B7BC3" w:rsidRDefault="003B7BC3">
      <w:r>
        <w:t>The purpose of the main activity (</w:t>
      </w:r>
      <w:proofErr w:type="spellStart"/>
      <w:r>
        <w:t>EditWorkouts</w:t>
      </w:r>
      <w:proofErr w:type="spellEnd"/>
      <w:r>
        <w:t xml:space="preserve">) and the portrait activity have been described on page </w:t>
      </w:r>
      <w:r>
        <w:fldChar w:fldCharType="begin"/>
      </w:r>
      <w:r>
        <w:instrText xml:space="preserve"> pageref FragmentUML </w:instrText>
      </w:r>
      <w:r>
        <w:fldChar w:fldCharType="separate"/>
      </w:r>
      <w:r>
        <w:rPr>
          <w:noProof/>
        </w:rPr>
        <w:t>20</w:t>
      </w:r>
      <w:r>
        <w:fldChar w:fldCharType="end"/>
      </w:r>
      <w:r>
        <w:t>. In addition to these we have the following classes which serve the following purposes:</w:t>
      </w:r>
    </w:p>
    <w:p w:rsidR="003B7BC3" w:rsidRDefault="003B7BC3" w:rsidP="003B7BC3">
      <w:pPr>
        <w:pStyle w:val="ListParagraph"/>
        <w:numPr>
          <w:ilvl w:val="0"/>
          <w:numId w:val="27"/>
        </w:numPr>
      </w:pPr>
      <w:proofErr w:type="spellStart"/>
      <w:r>
        <w:t>DisplayPopulator</w:t>
      </w:r>
      <w:proofErr w:type="spellEnd"/>
      <w:r>
        <w:t xml:space="preserve"> (</w:t>
      </w:r>
      <w:proofErr w:type="spellStart"/>
      <w:r>
        <w:t>EditWorkoutsListPopulator</w:t>
      </w:r>
      <w:proofErr w:type="spellEnd"/>
      <w:r>
        <w:t>)</w:t>
      </w:r>
    </w:p>
    <w:p w:rsidR="003B7BC3" w:rsidRDefault="003B7BC3" w:rsidP="003B7BC3">
      <w:pPr>
        <w:pStyle w:val="ListParagraph"/>
        <w:numPr>
          <w:ilvl w:val="1"/>
          <w:numId w:val="27"/>
        </w:numPr>
      </w:pPr>
      <w:r>
        <w:t>This class is a subclass of a custom class called the “</w:t>
      </w:r>
      <w:proofErr w:type="spellStart"/>
      <w:r>
        <w:t>DisplayPopulator</w:t>
      </w:r>
      <w:proofErr w:type="spellEnd"/>
      <w:r>
        <w:t xml:space="preserve">” (inheritance omitted for clarity). As both the main activity and the portrait activity may be displaying the same information I have </w:t>
      </w:r>
      <w:r w:rsidR="00567A9C">
        <w:t>created this class to take case of the display population. Things like lists and text views will be populated using this class and hence only defined once. This serves to avoid duplicating code.</w:t>
      </w:r>
      <w:r>
        <w:t xml:space="preserve"> </w:t>
      </w:r>
    </w:p>
    <w:p w:rsidR="003B7BC3" w:rsidRDefault="003B7BC3" w:rsidP="003B7BC3">
      <w:pPr>
        <w:pStyle w:val="ListParagraph"/>
        <w:numPr>
          <w:ilvl w:val="0"/>
          <w:numId w:val="27"/>
        </w:numPr>
      </w:pPr>
      <w:proofErr w:type="spellStart"/>
      <w:r>
        <w:t>CursorAdapter</w:t>
      </w:r>
      <w:proofErr w:type="spellEnd"/>
      <w:r>
        <w:t xml:space="preserve"> (</w:t>
      </w:r>
      <w:proofErr w:type="spellStart"/>
      <w:r>
        <w:t>CustomWorkoutListAdapter</w:t>
      </w:r>
      <w:proofErr w:type="spellEnd"/>
      <w:r>
        <w:t xml:space="preserve"> and </w:t>
      </w:r>
      <w:proofErr w:type="spellStart"/>
      <w:r>
        <w:t>CustomExerciseListAdapter</w:t>
      </w:r>
      <w:proofErr w:type="spellEnd"/>
      <w:r>
        <w:t>)</w:t>
      </w:r>
    </w:p>
    <w:p w:rsidR="00567A9C" w:rsidRDefault="00567A9C" w:rsidP="00567A9C">
      <w:pPr>
        <w:pStyle w:val="ListParagraph"/>
        <w:numPr>
          <w:ilvl w:val="1"/>
          <w:numId w:val="27"/>
        </w:numPr>
      </w:pPr>
      <w:r>
        <w:t xml:space="preserve">These classes serve to interface the SQL database / Content provider to a </w:t>
      </w:r>
      <w:proofErr w:type="spellStart"/>
      <w:r>
        <w:t>ListView</w:t>
      </w:r>
      <w:proofErr w:type="spellEnd"/>
      <w:r>
        <w:t>. This is detailed later on in the “Accessing and displaying the database” section.</w:t>
      </w:r>
    </w:p>
    <w:p w:rsidR="003B7BC3" w:rsidRDefault="003B7BC3" w:rsidP="003B7BC3">
      <w:pPr>
        <w:pStyle w:val="ListParagraph"/>
        <w:numPr>
          <w:ilvl w:val="0"/>
          <w:numId w:val="27"/>
        </w:numPr>
      </w:pPr>
      <w:proofErr w:type="spellStart"/>
      <w:r>
        <w:t>DialogInvoker</w:t>
      </w:r>
      <w:proofErr w:type="spellEnd"/>
      <w:r>
        <w:t xml:space="preserve"> (</w:t>
      </w:r>
      <w:proofErr w:type="spellStart"/>
      <w:r>
        <w:t>EditWorkoutsDialogInvoker</w:t>
      </w:r>
      <w:proofErr w:type="spellEnd"/>
      <w:r>
        <w:t>)</w:t>
      </w:r>
    </w:p>
    <w:p w:rsidR="00567A9C" w:rsidRDefault="00567A9C" w:rsidP="00567A9C">
      <w:pPr>
        <w:pStyle w:val="ListParagraph"/>
        <w:numPr>
          <w:ilvl w:val="1"/>
          <w:numId w:val="27"/>
        </w:numPr>
      </w:pPr>
      <w:r>
        <w:t xml:space="preserve">This class takes care of the dialog </w:t>
      </w:r>
      <w:proofErr w:type="spellStart"/>
      <w:r>
        <w:t>ivocation</w:t>
      </w:r>
      <w:proofErr w:type="spellEnd"/>
      <w:r>
        <w:t xml:space="preserve"> when for example creating a new exercise. This is detailed later on in the “Dialogs” section.</w:t>
      </w:r>
    </w:p>
    <w:p w:rsidR="003B7BC3" w:rsidRDefault="003B7BC3" w:rsidP="003B7BC3">
      <w:pPr>
        <w:pStyle w:val="ListParagraph"/>
        <w:numPr>
          <w:ilvl w:val="0"/>
          <w:numId w:val="27"/>
        </w:numPr>
      </w:pPr>
      <w:proofErr w:type="spellStart"/>
      <w:r>
        <w:t>ContentProviderAssistant</w:t>
      </w:r>
      <w:proofErr w:type="spellEnd"/>
    </w:p>
    <w:p w:rsidR="00567A9C" w:rsidRDefault="00567A9C" w:rsidP="00567A9C">
      <w:pPr>
        <w:pStyle w:val="ListParagraph"/>
        <w:numPr>
          <w:ilvl w:val="1"/>
          <w:numId w:val="27"/>
        </w:numPr>
      </w:pPr>
      <w:r>
        <w:t>This is a basic class used to perform basic operations on the content provider</w:t>
      </w:r>
      <w:r w:rsidR="00302FCC">
        <w:t>. Common operation too be performed on content providers are done here to avoid code duplication.</w:t>
      </w:r>
    </w:p>
    <w:p w:rsidR="003B7BC3" w:rsidRDefault="003B7BC3" w:rsidP="003B7BC3">
      <w:pPr>
        <w:pStyle w:val="ListParagraph"/>
        <w:numPr>
          <w:ilvl w:val="0"/>
          <w:numId w:val="27"/>
        </w:numPr>
      </w:pPr>
      <w:proofErr w:type="spellStart"/>
      <w:r>
        <w:t>CursorSelector</w:t>
      </w:r>
      <w:proofErr w:type="spellEnd"/>
    </w:p>
    <w:p w:rsidR="00302FCC" w:rsidRDefault="00302FCC" w:rsidP="00302FCC">
      <w:pPr>
        <w:pStyle w:val="ListParagraph"/>
        <w:numPr>
          <w:ilvl w:val="1"/>
          <w:numId w:val="27"/>
        </w:numPr>
      </w:pPr>
      <w:r>
        <w:lastRenderedPageBreak/>
        <w:t>This is a specialised class that was only used in the “</w:t>
      </w:r>
      <w:proofErr w:type="spellStart"/>
      <w:r>
        <w:t>EditWorkoutActivity</w:t>
      </w:r>
      <w:proofErr w:type="spellEnd"/>
      <w:r>
        <w:t>” in the end. It performs a selection between 2 content providers. Specifically it was used to display all exercises that belonged to a particular workout.</w:t>
      </w:r>
    </w:p>
    <w:p w:rsidR="004475E7" w:rsidRPr="003B7BC3" w:rsidRDefault="004475E7" w:rsidP="003B7BC3">
      <w:pPr>
        <w:pStyle w:val="ListParagraph"/>
        <w:numPr>
          <w:ilvl w:val="0"/>
          <w:numId w:val="26"/>
        </w:numPr>
        <w:rPr>
          <w:rFonts w:asciiTheme="majorHAnsi" w:eastAsiaTheme="majorEastAsia" w:hAnsiTheme="majorHAnsi" w:cstheme="majorBidi"/>
          <w:b/>
          <w:bCs/>
          <w:color w:val="4F81BD" w:themeColor="accent1"/>
          <w:sz w:val="26"/>
          <w:szCs w:val="26"/>
        </w:rPr>
      </w:pPr>
      <w:r>
        <w:br w:type="page"/>
      </w:r>
    </w:p>
    <w:p w:rsidR="00E201DB" w:rsidRDefault="00E201DB" w:rsidP="00E201DB">
      <w:pPr>
        <w:pStyle w:val="Heading2"/>
      </w:pPr>
      <w:bookmarkStart w:id="24" w:name="_Toc416201554"/>
      <w:r>
        <w:lastRenderedPageBreak/>
        <w:t>Implementation:</w:t>
      </w:r>
      <w:bookmarkEnd w:id="24"/>
    </w:p>
    <w:p w:rsidR="00E84A19" w:rsidRDefault="00E84A19" w:rsidP="00E84A19">
      <w:pPr>
        <w:pStyle w:val="Heading3"/>
      </w:pPr>
      <w:bookmarkStart w:id="25" w:name="_Toc416201555"/>
      <w:r>
        <w:t>Using Eclipse ADT:</w:t>
      </w:r>
      <w:bookmarkEnd w:id="25"/>
    </w:p>
    <w:p w:rsidR="006F2946" w:rsidRDefault="006F2946" w:rsidP="006F2946">
      <w:r>
        <w:t>This application will be created using the Eclipse Android development tools (ADT). This is a plugin for Eclipse and not only allows you to create an android project and create and APK file but also allows online debugging.</w:t>
      </w:r>
      <w:r w:rsidR="00753553">
        <w:t xml:space="preserve"> </w:t>
      </w:r>
    </w:p>
    <w:p w:rsidR="00753553" w:rsidRPr="006F2946" w:rsidRDefault="00753553" w:rsidP="006F2946">
      <w:r>
        <w:rPr>
          <w:noProof/>
          <w:lang w:eastAsia="en-GB"/>
        </w:rPr>
        <mc:AlternateContent>
          <mc:Choice Requires="wps">
            <w:drawing>
              <wp:anchor distT="0" distB="0" distL="114300" distR="114300" simplePos="0" relativeHeight="251674112" behindDoc="0" locked="0" layoutInCell="1" allowOverlap="1">
                <wp:simplePos x="0" y="0"/>
                <wp:positionH relativeFrom="column">
                  <wp:posOffset>4429125</wp:posOffset>
                </wp:positionH>
                <wp:positionV relativeFrom="paragraph">
                  <wp:posOffset>2943225</wp:posOffset>
                </wp:positionV>
                <wp:extent cx="638175" cy="1057275"/>
                <wp:effectExtent l="38100" t="38100" r="28575" b="28575"/>
                <wp:wrapNone/>
                <wp:docPr id="308" name="Straight Arrow Connector 308"/>
                <wp:cNvGraphicFramePr/>
                <a:graphic xmlns:a="http://schemas.openxmlformats.org/drawingml/2006/main">
                  <a:graphicData uri="http://schemas.microsoft.com/office/word/2010/wordprocessingShape">
                    <wps:wsp>
                      <wps:cNvCnPr/>
                      <wps:spPr>
                        <a:xfrm flipH="1" flipV="1">
                          <a:off x="0" y="0"/>
                          <a:ext cx="638175"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id="Straight Arrow Connector 308" o:spid="_x0000_s1026" type="#_x0000_t32" style="position:absolute;margin-left:348.75pt;margin-top:231.75pt;width:50.25pt;height:83.2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" strokecolor="#4579b8 [3044]">
                <v:stroke endarrow="open"/>
              </v:shape>
            </w:pict>
          </mc:Fallback>
        </mc:AlternateContent>
      </w:r>
      <w:r>
        <w:rPr>
          <w:noProof/>
          <w:lang w:eastAsia="en-GB"/>
        </w:rPr>
        <mc:AlternateContent>
          <mc:Choice Requires="wps">
            <w:drawing>
              <wp:anchor distT="0" distB="0" distL="114300" distR="114300" simplePos="0" relativeHeight="251673088" behindDoc="0" locked="0" layoutInCell="1" allowOverlap="1">
                <wp:simplePos x="0" y="0"/>
                <wp:positionH relativeFrom="column">
                  <wp:posOffset>2647950</wp:posOffset>
                </wp:positionH>
                <wp:positionV relativeFrom="paragraph">
                  <wp:posOffset>1638300</wp:posOffset>
                </wp:positionV>
                <wp:extent cx="171450" cy="2152650"/>
                <wp:effectExtent l="0" t="38100" r="76200" b="19050"/>
                <wp:wrapNone/>
                <wp:docPr id="306" name="Straight Arrow Connector 306"/>
                <wp:cNvGraphicFramePr/>
                <a:graphic xmlns:a="http://schemas.openxmlformats.org/drawingml/2006/main">
                  <a:graphicData uri="http://schemas.microsoft.com/office/word/2010/wordprocessingShape">
                    <wps:wsp>
                      <wps:cNvCnPr/>
                      <wps:spPr>
                        <a:xfrm flipV="1">
                          <a:off x="0" y="0"/>
                          <a:ext cx="171450" cy="2152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id="Straight Arrow Connector 306" o:spid="_x0000_s1026" type="#_x0000_t32" style="position:absolute;margin-left:208.5pt;margin-top:129pt;width:13.5pt;height:169.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2064" behindDoc="0" locked="0" layoutInCell="1" allowOverlap="1">
                <wp:simplePos x="0" y="0"/>
                <wp:positionH relativeFrom="column">
                  <wp:posOffset>733425</wp:posOffset>
                </wp:positionH>
                <wp:positionV relativeFrom="paragraph">
                  <wp:posOffset>1847850</wp:posOffset>
                </wp:positionV>
                <wp:extent cx="257175" cy="2019300"/>
                <wp:effectExtent l="76200" t="38100" r="28575" b="19050"/>
                <wp:wrapNone/>
                <wp:docPr id="305" name="Straight Arrow Connector 305"/>
                <wp:cNvGraphicFramePr/>
                <a:graphic xmlns:a="http://schemas.openxmlformats.org/drawingml/2006/main">
                  <a:graphicData uri="http://schemas.microsoft.com/office/word/2010/wordprocessingShape">
                    <wps:wsp>
                      <wps:cNvCnPr/>
                      <wps:spPr>
                        <a:xfrm flipH="1" flipV="1">
                          <a:off x="0" y="0"/>
                          <a:ext cx="257175" cy="2019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id="Straight Arrow Connector 305" o:spid="_x0000_s1026" type="#_x0000_t32" style="position:absolute;margin-left:57.75pt;margin-top:145.5pt;width:20.25pt;height:159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" strokecolor="#4579b8 [3044]">
                <v:stroke endarrow="open"/>
              </v:shape>
            </w:pict>
          </mc:Fallback>
        </mc:AlternateContent>
      </w:r>
      <w:r>
        <w:rPr>
          <w:noProof/>
          <w:lang w:eastAsia="en-GB"/>
        </w:rPr>
        <w:drawing>
          <wp:inline distT="0" distB="0" distL="0" distR="0" wp14:anchorId="73D7AAFF" wp14:editId="79D46A46">
            <wp:extent cx="6559705" cy="34480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994" b="4558"/>
                    <a:stretch/>
                  </pic:blipFill>
                  <pic:spPr bwMode="auto">
                    <a:xfrm>
                      <a:off x="0" y="0"/>
                      <a:ext cx="6559705" cy="3448050"/>
                    </a:xfrm>
                    <a:prstGeom prst="rect">
                      <a:avLst/>
                    </a:prstGeom>
                    <a:ln>
                      <a:noFill/>
                    </a:ln>
                    <a:extLst>
                      <a:ext uri="{53640926-AAD7-44D8-BBD7-CCE9431645EC}">
                        <a14:shadowObscured xmlns:a14="http://schemas.microsoft.com/office/drawing/2010/main"/>
                      </a:ext>
                    </a:extLst>
                  </pic:spPr>
                </pic:pic>
              </a:graphicData>
            </a:graphic>
          </wp:inline>
        </w:drawing>
      </w:r>
    </w:p>
    <w:p w:rsidR="00753553" w:rsidRPr="00753553" w:rsidRDefault="00753553">
      <w:r>
        <w:rPr>
          <w:noProof/>
          <w:lang w:eastAsia="en-GB"/>
        </w:rPr>
        <mc:AlternateContent>
          <mc:Choice Requires="wps">
            <w:drawing>
              <wp:anchor distT="0" distB="0" distL="114300" distR="114300" simplePos="0" relativeHeight="251677184" behindDoc="0" locked="0" layoutInCell="1" allowOverlap="1" wp14:anchorId="3CC0FC8E" wp14:editId="52A5A123">
                <wp:simplePos x="0" y="0"/>
                <wp:positionH relativeFrom="column">
                  <wp:posOffset>4989830</wp:posOffset>
                </wp:positionH>
                <wp:positionV relativeFrom="paragraph">
                  <wp:posOffset>433070</wp:posOffset>
                </wp:positionV>
                <wp:extent cx="438150" cy="1403985"/>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3985"/>
                        </a:xfrm>
                        <a:prstGeom prst="rect">
                          <a:avLst/>
                        </a:prstGeom>
                        <a:noFill/>
                        <a:ln w="9525">
                          <a:noFill/>
                          <a:miter lim="800000"/>
                          <a:headEnd/>
                          <a:tailEnd/>
                        </a:ln>
                      </wps:spPr>
                      <wps:txbx>
                        <w:txbxContent>
                          <w:p w:rsidR="00CE2180" w:rsidRDefault="00CE2180" w:rsidP="00753553">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92.9pt;margin-top:34.1pt;width:34.5pt;height:110.55pt;z-index:251677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" filled="f" stroked="f">
                <v:textbox style="mso-fit-shape-to-text:t">
                  <w:txbxContent>
                    <w:p w:rsidR="00CE2180" w:rsidRDefault="00CE2180" w:rsidP="00753553">
                      <w:r>
                        <w:t>3</w:t>
                      </w:r>
                    </w:p>
                  </w:txbxContent>
                </v:textbox>
              </v:shape>
            </w:pict>
          </mc:Fallback>
        </mc:AlternateContent>
      </w:r>
      <w:r>
        <w:rPr>
          <w:noProof/>
          <w:lang w:eastAsia="en-GB"/>
        </w:rPr>
        <mc:AlternateContent>
          <mc:Choice Requires="wps">
            <w:drawing>
              <wp:anchor distT="0" distB="0" distL="114300" distR="114300" simplePos="0" relativeHeight="251676160" behindDoc="0" locked="0" layoutInCell="1" allowOverlap="1" wp14:anchorId="1EEB34C0" wp14:editId="4053689D">
                <wp:simplePos x="0" y="0"/>
                <wp:positionH relativeFrom="column">
                  <wp:posOffset>2494280</wp:posOffset>
                </wp:positionH>
                <wp:positionV relativeFrom="paragraph">
                  <wp:posOffset>190500</wp:posOffset>
                </wp:positionV>
                <wp:extent cx="438150" cy="140398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3985"/>
                        </a:xfrm>
                        <a:prstGeom prst="rect">
                          <a:avLst/>
                        </a:prstGeom>
                        <a:noFill/>
                        <a:ln w="9525">
                          <a:noFill/>
                          <a:miter lim="800000"/>
                          <a:headEnd/>
                          <a:tailEnd/>
                        </a:ln>
                      </wps:spPr>
                      <wps:txbx>
                        <w:txbxContent>
                          <w:p w:rsidR="00CE2180" w:rsidRDefault="00CE2180" w:rsidP="00753553">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96.4pt;margin-top:15pt;width:34.5pt;height:110.55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" filled="f" stroked="f">
                <v:textbox style="mso-fit-shape-to-text:t">
                  <w:txbxContent>
                    <w:p w:rsidR="00CE2180" w:rsidRDefault="00CE2180" w:rsidP="00753553">
                      <w:r>
                        <w:t>2</w:t>
                      </w:r>
                    </w:p>
                  </w:txbxContent>
                </v:textbox>
              </v:shape>
            </w:pict>
          </mc:Fallback>
        </mc:AlternateContent>
      </w:r>
      <w:r>
        <w:rPr>
          <w:noProof/>
          <w:lang w:eastAsia="en-GB"/>
        </w:rPr>
        <mc:AlternateContent>
          <mc:Choice Requires="wps">
            <w:drawing>
              <wp:anchor distT="0" distB="0" distL="114300" distR="114300" simplePos="0" relativeHeight="251675136" behindDoc="0" locked="0" layoutInCell="1" allowOverlap="1" wp14:anchorId="5AE13815" wp14:editId="0D3170CC">
                <wp:simplePos x="0" y="0"/>
                <wp:positionH relativeFrom="column">
                  <wp:posOffset>855980</wp:posOffset>
                </wp:positionH>
                <wp:positionV relativeFrom="paragraph">
                  <wp:posOffset>266700</wp:posOffset>
                </wp:positionV>
                <wp:extent cx="438150" cy="1403985"/>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3985"/>
                        </a:xfrm>
                        <a:prstGeom prst="rect">
                          <a:avLst/>
                        </a:prstGeom>
                        <a:noFill/>
                        <a:ln w="9525">
                          <a:noFill/>
                          <a:miter lim="800000"/>
                          <a:headEnd/>
                          <a:tailEnd/>
                        </a:ln>
                      </wps:spPr>
                      <wps:txbx>
                        <w:txbxContent>
                          <w:p w:rsidR="00CE2180" w:rsidRDefault="00CE2180">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67.4pt;margin-top:21pt;width:34.5pt;height:110.55pt;z-index:251675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" filled="f" stroked="f">
                <v:textbox style="mso-fit-shape-to-text:t">
                  <w:txbxContent>
                    <w:p w:rsidR="00CE2180" w:rsidRDefault="00CE2180">
                      <w:r>
                        <w:t>1</w:t>
                      </w:r>
                    </w:p>
                  </w:txbxContent>
                </v:textbox>
              </v:shape>
            </w:pict>
          </mc:Fallback>
        </mc:AlternateContent>
      </w:r>
    </w:p>
    <w:p w:rsidR="00753553" w:rsidRDefault="00753553"/>
    <w:p w:rsidR="00753553" w:rsidRDefault="00753553" w:rsidP="00753553">
      <w:pPr>
        <w:pStyle w:val="ListParagraph"/>
        <w:numPr>
          <w:ilvl w:val="0"/>
          <w:numId w:val="25"/>
        </w:numPr>
      </w:pPr>
      <w:r>
        <w:t>Project View</w:t>
      </w:r>
    </w:p>
    <w:p w:rsidR="00753553" w:rsidRDefault="00753553" w:rsidP="00753553">
      <w:pPr>
        <w:pStyle w:val="ListParagraph"/>
        <w:numPr>
          <w:ilvl w:val="1"/>
          <w:numId w:val="25"/>
        </w:numPr>
      </w:pPr>
      <w:r>
        <w:t>This contains all the source code and resources.</w:t>
      </w:r>
    </w:p>
    <w:p w:rsidR="00753553" w:rsidRDefault="00753553" w:rsidP="00753553">
      <w:pPr>
        <w:pStyle w:val="ListParagraph"/>
        <w:numPr>
          <w:ilvl w:val="0"/>
          <w:numId w:val="25"/>
        </w:numPr>
      </w:pPr>
      <w:r>
        <w:t>Code window</w:t>
      </w:r>
    </w:p>
    <w:p w:rsidR="00753553" w:rsidRDefault="00753553" w:rsidP="00753553">
      <w:pPr>
        <w:pStyle w:val="ListParagraph"/>
        <w:numPr>
          <w:ilvl w:val="1"/>
          <w:numId w:val="25"/>
        </w:numPr>
      </w:pPr>
      <w:r>
        <w:t>This displays the source of the selected file</w:t>
      </w:r>
    </w:p>
    <w:p w:rsidR="00753553" w:rsidRDefault="00753553" w:rsidP="00753553">
      <w:pPr>
        <w:pStyle w:val="ListParagraph"/>
        <w:numPr>
          <w:ilvl w:val="0"/>
          <w:numId w:val="25"/>
        </w:numPr>
      </w:pPr>
      <w:r>
        <w:t>Console</w:t>
      </w:r>
    </w:p>
    <w:p w:rsidR="00753553" w:rsidRDefault="00753553" w:rsidP="00753553">
      <w:pPr>
        <w:pStyle w:val="ListParagraph"/>
        <w:numPr>
          <w:ilvl w:val="1"/>
          <w:numId w:val="25"/>
        </w:numPr>
      </w:pPr>
      <w:r>
        <w:t xml:space="preserve">This contains messages from the </w:t>
      </w:r>
      <w:proofErr w:type="spellStart"/>
      <w:r>
        <w:t>Dalvik</w:t>
      </w:r>
      <w:proofErr w:type="spellEnd"/>
      <w:r>
        <w:t xml:space="preserve"> virtual machine on the device. It can also be used for debugging.</w:t>
      </w:r>
    </w:p>
    <w:p w:rsidR="00753553" w:rsidRDefault="00753553" w:rsidP="00753553">
      <w:r>
        <w:t xml:space="preserve">As seen above the android plugin doesn’t alter the appearance of </w:t>
      </w:r>
      <w:proofErr w:type="spellStart"/>
      <w:r>
        <w:t>elipse</w:t>
      </w:r>
      <w:proofErr w:type="spellEnd"/>
      <w:r>
        <w:t>, it’s all quite familiar to anyone who has used it.</w:t>
      </w:r>
    </w:p>
    <w:p w:rsidR="00753553" w:rsidRDefault="00753553" w:rsidP="00753553">
      <w:pPr>
        <w:pStyle w:val="Heading4"/>
      </w:pPr>
      <w:bookmarkStart w:id="26" w:name="_Toc416201556"/>
      <w:r>
        <w:t xml:space="preserve">Android </w:t>
      </w:r>
      <w:proofErr w:type="spellStart"/>
      <w:r>
        <w:t>logcat</w:t>
      </w:r>
      <w:proofErr w:type="spellEnd"/>
      <w:r>
        <w:t>:</w:t>
      </w:r>
      <w:bookmarkEnd w:id="26"/>
    </w:p>
    <w:p w:rsidR="00753553" w:rsidRDefault="00753553" w:rsidP="00753553">
      <w:r>
        <w:t>Android has a class called “</w:t>
      </w:r>
      <w:proofErr w:type="spellStart"/>
      <w:r>
        <w:t>logcat</w:t>
      </w:r>
      <w:proofErr w:type="spellEnd"/>
      <w:r>
        <w:t>” that can be very useful with debugging and works extremely well with eclipse</w:t>
      </w:r>
      <w:r w:rsidR="00A873D9">
        <w:t xml:space="preserve">. Just like a print statement one can print to the </w:t>
      </w:r>
      <w:proofErr w:type="spellStart"/>
      <w:r w:rsidR="00A873D9">
        <w:t>logcat</w:t>
      </w:r>
      <w:proofErr w:type="spellEnd"/>
      <w:r w:rsidR="00A873D9">
        <w:t xml:space="preserve"> providing a message and a tag. Eclipse can then filter </w:t>
      </w:r>
      <w:proofErr w:type="spellStart"/>
      <w:r w:rsidR="00A873D9">
        <w:t>logcat</w:t>
      </w:r>
      <w:proofErr w:type="spellEnd"/>
      <w:r w:rsidR="00A873D9">
        <w:t xml:space="preserve"> messaged depending on the tag name given:</w:t>
      </w:r>
    </w:p>
    <w:p w:rsidR="00A873D9" w:rsidRPr="00753553" w:rsidRDefault="00C34800" w:rsidP="00753553">
      <w:r>
        <w:rPr>
          <w:noProof/>
        </w:rPr>
        <w:pict>
          <v:shape id="_x0000_s1028" type="#_x0000_t75" style="position:absolute;margin-left:0;margin-top:-.55pt;width:451.5pt;height:37.5pt;z-index:-251638272;mso-position-horizontal:absolute;mso-position-horizontal-relative:text;mso-position-vertical:absolute;mso-position-vertical-relative:text">
            <v:imagedata r:id="rId45" o:title=""/>
          </v:shape>
          <o:OLEObject Type="Embed" ProgID="Word.OpenDocumentText.12" ShapeID="_x0000_s1028" DrawAspect="Content" ObjectID="_1489945151" r:id="rId46"/>
        </w:pict>
      </w:r>
    </w:p>
    <w:p w:rsidR="00A873D9" w:rsidRDefault="00A873D9">
      <w:r>
        <w:t>This example was used for counting database entries with the tag “debug”.  Now the printed information can be displayed on the console and distinguished from other messages using a filter looking for the tag debug.</w:t>
      </w:r>
    </w:p>
    <w:p w:rsidR="00A873D9" w:rsidRDefault="00A873D9">
      <w:r>
        <w:br w:type="page"/>
      </w:r>
    </w:p>
    <w:p w:rsidR="00753553" w:rsidRDefault="00753553"/>
    <w:p w:rsidR="00E84A19" w:rsidRPr="00E84A19" w:rsidRDefault="00E84A19" w:rsidP="00E84A19">
      <w:pPr>
        <w:pStyle w:val="Heading3"/>
      </w:pPr>
      <w:bookmarkStart w:id="27" w:name="_Toc416201557"/>
      <w:r>
        <w:t>Activity Intercommunication:</w:t>
      </w:r>
      <w:bookmarkEnd w:id="27"/>
    </w:p>
    <w:p w:rsidR="00E84A19" w:rsidRDefault="006F2946">
      <w:r>
        <w:t xml:space="preserve">In android the different activities are considered separate components, there are no shared components or variables between them, </w:t>
      </w:r>
      <w:proofErr w:type="gramStart"/>
      <w:r>
        <w:t>they</w:t>
      </w:r>
      <w:proofErr w:type="gramEnd"/>
      <w:r>
        <w:t xml:space="preserve"> are isolated. In order to communicate between the activities one must use what is called </w:t>
      </w:r>
      <w:proofErr w:type="gramStart"/>
      <w:r>
        <w:t>an intent</w:t>
      </w:r>
      <w:proofErr w:type="gramEnd"/>
      <w:r w:rsidR="00681470">
        <w:t xml:space="preserve">. </w:t>
      </w:r>
      <w:proofErr w:type="gramStart"/>
      <w:r w:rsidR="00681470">
        <w:t>An intent</w:t>
      </w:r>
      <w:proofErr w:type="gramEnd"/>
      <w:r w:rsidR="00681470">
        <w:t xml:space="preserve"> is an object that can start a specific activity and pass data to that activity. An intent can also be used to start an activity for a particular function without knowing what activity it should start, for example to make a phone call. An intent that knows the specific activity to start is called an “Explicit Intent” and an intent that is to start an unknown activity is called an “Implicit Intent”.</w:t>
      </w:r>
    </w:p>
    <w:p w:rsidR="006F2946" w:rsidRDefault="006F2946"/>
    <w:p w:rsidR="006F2946" w:rsidRDefault="006F2946">
      <w:r>
        <w:rPr>
          <w:rFonts w:ascii="Droid Sans" w:hAnsi="Droid Sans"/>
          <w:noProof/>
          <w:lang w:eastAsia="en-GB"/>
        </w:rPr>
        <w:drawing>
          <wp:inline distT="0" distB="0" distL="0" distR="0">
            <wp:extent cx="4562475" cy="2954633"/>
            <wp:effectExtent l="0" t="0" r="0" b="0"/>
            <wp:docPr id="300" name="Picture 300" descr="Start activity via an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 activity via an int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0942" cy="2953640"/>
                    </a:xfrm>
                    <a:prstGeom prst="rect">
                      <a:avLst/>
                    </a:prstGeom>
                    <a:noFill/>
                    <a:ln>
                      <a:noFill/>
                    </a:ln>
                  </pic:spPr>
                </pic:pic>
              </a:graphicData>
            </a:graphic>
          </wp:inline>
        </w:drawing>
      </w:r>
      <w:proofErr w:type="spellStart"/>
      <w:proofErr w:type="gramStart"/>
      <w:r>
        <w:t>vogella</w:t>
      </w:r>
      <w:proofErr w:type="spellEnd"/>
      <w:proofErr w:type="gramEnd"/>
    </w:p>
    <w:p w:rsidR="00E84A19" w:rsidRDefault="00E84A19"/>
    <w:p w:rsidR="00E84A19" w:rsidRDefault="00B51DC3" w:rsidP="00B51DC3">
      <w:pPr>
        <w:pStyle w:val="Heading4"/>
      </w:pPr>
      <w:bookmarkStart w:id="28" w:name="_Toc416201558"/>
      <w:r>
        <w:t>Explicit intent:</w:t>
      </w:r>
      <w:bookmarkEnd w:id="28"/>
    </w:p>
    <w:p w:rsidR="00967051" w:rsidRDefault="00B51DC3" w:rsidP="00B51DC3">
      <w:r>
        <w:t xml:space="preserve">The vast majority of intents used in this application will be explicit intents, </w:t>
      </w:r>
      <w:proofErr w:type="spellStart"/>
      <w:r>
        <w:t>ie</w:t>
      </w:r>
      <w:proofErr w:type="spellEnd"/>
      <w:r>
        <w:t>, the activity we want to start is specific and known. For example, in the title screen we want to start the edit exercise activity:</w:t>
      </w:r>
    </w:p>
    <w:p w:rsidR="00967051" w:rsidRDefault="00967051" w:rsidP="00B51DC3"/>
    <w:bookmarkStart w:id="29" w:name="_MON_1489426336"/>
    <w:bookmarkEnd w:id="29"/>
    <w:p w:rsidR="00B51DC3" w:rsidRPr="00B51DC3" w:rsidRDefault="00967051" w:rsidP="00B51DC3">
      <w:r>
        <w:object w:dxaOrig="9026" w:dyaOrig="1709">
          <v:shape id="_x0000_i1027" type="#_x0000_t75" style="width:451.3pt;height:85.45pt" o:ole="">
            <v:imagedata r:id="rId48" o:title=""/>
          </v:shape>
          <o:OLEObject Type="Embed" ProgID="Word.OpenDocumentText.12" ShapeID="_x0000_i1027" DrawAspect="Content" ObjectID="_1489945140" r:id="rId49"/>
        </w:object>
      </w:r>
    </w:p>
    <w:p w:rsidR="00B51DC3" w:rsidRDefault="00B51DC3">
      <w:r>
        <w:t xml:space="preserve">The above example is just starting an </w:t>
      </w:r>
      <w:proofErr w:type="gramStart"/>
      <w:r>
        <w:t>activity,</w:t>
      </w:r>
      <w:proofErr w:type="gramEnd"/>
      <w:r>
        <w:t xml:space="preserve"> it’s not passing any data to that activity. In this application very little data will </w:t>
      </w:r>
      <w:proofErr w:type="gramStart"/>
      <w:r>
        <w:t>ever  be</w:t>
      </w:r>
      <w:proofErr w:type="gramEnd"/>
      <w:r>
        <w:t xml:space="preserve"> passed between activities directly, activities will get data from the SQL database,</w:t>
      </w:r>
      <w:r w:rsidR="00967051">
        <w:t xml:space="preserve"> much like a “Blackboard” architecture</w:t>
      </w:r>
      <w:r>
        <w:t>.</w:t>
      </w:r>
    </w:p>
    <w:p w:rsidR="00E84A19" w:rsidRDefault="00967051" w:rsidP="00967051">
      <w:pPr>
        <w:pStyle w:val="Heading4"/>
      </w:pPr>
      <w:bookmarkStart w:id="30" w:name="_Toc416201559"/>
      <w:r>
        <w:t>Implicit intent:</w:t>
      </w:r>
      <w:bookmarkEnd w:id="30"/>
    </w:p>
    <w:p w:rsidR="00967051" w:rsidRDefault="00967051" w:rsidP="00967051">
      <w:r>
        <w:t xml:space="preserve">As stated before, explicit intents are used to start an unknown activity to perform a known function. The progressive overload application does make use of implicit intents when it comes to selecting an image to assign to an exercise. </w:t>
      </w:r>
      <w:r>
        <w:lastRenderedPageBreak/>
        <w:t xml:space="preserve">The application doesn’t know how to get an </w:t>
      </w:r>
      <w:proofErr w:type="gramStart"/>
      <w:r>
        <w:t>image,</w:t>
      </w:r>
      <w:proofErr w:type="gramEnd"/>
      <w:r>
        <w:t xml:space="preserve"> it just knows that it wants an image. This is performed in the following way:</w:t>
      </w:r>
    </w:p>
    <w:bookmarkStart w:id="31" w:name="_MON_1489426734"/>
    <w:bookmarkEnd w:id="31"/>
    <w:p w:rsidR="00967051" w:rsidRPr="00967051" w:rsidRDefault="00C34800" w:rsidP="00967051">
      <w:r>
        <w:object w:dxaOrig="9026" w:dyaOrig="3547">
          <v:shape id="_x0000_i1029" type="#_x0000_t75" style="width:451.3pt;height:177.35pt" o:ole="">
            <v:imagedata r:id="rId50" o:title=""/>
          </v:shape>
          <o:OLEObject Type="Embed" ProgID="Word.OpenDocumentText.12" ShapeID="_x0000_i1029" DrawAspect="Content" ObjectID="_1489945141" r:id="rId51"/>
        </w:object>
      </w:r>
    </w:p>
    <w:p w:rsidR="00E84A19" w:rsidRDefault="00D13A39">
      <w:r>
        <w:t xml:space="preserve">I discovered whilst attempting to access images on an android device that they way the permissions work had been changed between Ice cream sandwich and </w:t>
      </w:r>
      <w:proofErr w:type="spellStart"/>
      <w:r>
        <w:t>kitkat</w:t>
      </w:r>
      <w:proofErr w:type="spellEnd"/>
      <w:r>
        <w:t>, hence there is a conditional statement that decides exactly how to implement the implicit intent.</w:t>
      </w:r>
    </w:p>
    <w:p w:rsidR="00BD760D" w:rsidRDefault="00D13A39">
      <w:r>
        <w:tab/>
        <w:t xml:space="preserve">As with an explicit intent an Intent object is created. The method </w:t>
      </w:r>
      <w:proofErr w:type="spellStart"/>
      <w:proofErr w:type="gramStart"/>
      <w:r w:rsidR="00245FAC">
        <w:rPr>
          <w:rFonts w:ascii="Consolas" w:hAnsi="Consolas" w:cs="Consolas"/>
          <w:color w:val="000000"/>
          <w:sz w:val="20"/>
          <w:szCs w:val="20"/>
        </w:rPr>
        <w:t>intent.setType</w:t>
      </w:r>
      <w:proofErr w:type="spellEnd"/>
      <w:r w:rsidR="00245FAC">
        <w:t>(</w:t>
      </w:r>
      <w:proofErr w:type="gramEnd"/>
      <w:r w:rsidR="00245FAC">
        <w:t xml:space="preserve">) </w:t>
      </w:r>
      <w:r>
        <w:t xml:space="preserve">is called to define the type of data to be returned. The method </w:t>
      </w:r>
      <w:proofErr w:type="spellStart"/>
      <w:proofErr w:type="gramStart"/>
      <w:r w:rsidR="00245FAC">
        <w:rPr>
          <w:rFonts w:ascii="Consolas" w:hAnsi="Consolas" w:cs="Consolas"/>
          <w:color w:val="000000"/>
          <w:sz w:val="20"/>
          <w:szCs w:val="20"/>
        </w:rPr>
        <w:t>intent.setAction</w:t>
      </w:r>
      <w:proofErr w:type="spellEnd"/>
      <w:r>
        <w:t>(</w:t>
      </w:r>
      <w:proofErr w:type="gramEnd"/>
      <w:r>
        <w:t xml:space="preserve">) is then called to define the fact that we expect data back.  We then start the unknown activity but this time we call the </w:t>
      </w:r>
      <w:proofErr w:type="spellStart"/>
      <w:proofErr w:type="gramStart"/>
      <w:r>
        <w:rPr>
          <w:rFonts w:ascii="Consolas" w:hAnsi="Consolas" w:cs="Consolas"/>
          <w:color w:val="000000"/>
          <w:sz w:val="20"/>
          <w:szCs w:val="20"/>
        </w:rPr>
        <w:t>startActivityForResult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sidR="00245FAC">
        <w:rPr>
          <w:rFonts w:ascii="Consolas" w:hAnsi="Consolas" w:cs="Consolas"/>
          <w:color w:val="000000"/>
          <w:sz w:val="20"/>
          <w:szCs w:val="20"/>
        </w:rPr>
        <w:t xml:space="preserve"> </w:t>
      </w:r>
      <w:r w:rsidR="00245FAC">
        <w:t>as we expect a result ba</w:t>
      </w:r>
      <w:r w:rsidR="00BD760D">
        <w:t xml:space="preserve">ck. In this case the user is presented with the option so select an image from any application that can return an </w:t>
      </w:r>
      <w:proofErr w:type="gramStart"/>
      <w:r w:rsidR="00BD760D">
        <w:t>image,</w:t>
      </w:r>
      <w:proofErr w:type="gramEnd"/>
      <w:r w:rsidR="00BD760D">
        <w:t xml:space="preserve"> this includes the android gallery app:</w:t>
      </w:r>
    </w:p>
    <w:p w:rsidR="00D13A39" w:rsidRPr="00BD760D" w:rsidRDefault="00BD760D">
      <w:r>
        <w:t xml:space="preserve">By overriding the </w:t>
      </w:r>
      <w:proofErr w:type="spellStart"/>
      <w:proofErr w:type="gramStart"/>
      <w:r>
        <w:rPr>
          <w:rFonts w:ascii="Consolas" w:hAnsi="Consolas" w:cs="Consolas"/>
          <w:color w:val="000000"/>
          <w:sz w:val="20"/>
          <w:szCs w:val="20"/>
        </w:rPr>
        <w:t>onActivityResult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t xml:space="preserve"> we can receive data from that intent once the called activity has finished:</w:t>
      </w:r>
    </w:p>
    <w:bookmarkStart w:id="32" w:name="_MON_1489427673"/>
    <w:bookmarkEnd w:id="32"/>
    <w:p w:rsidR="00E84A19" w:rsidRDefault="00C34800">
      <w:r>
        <w:object w:dxaOrig="9026" w:dyaOrig="4450">
          <v:shape id="_x0000_i1028" type="#_x0000_t75" style="width:451.3pt;height:216.7pt" o:ole="">
            <v:imagedata r:id="rId52" o:title=""/>
          </v:shape>
          <o:OLEObject Type="Embed" ProgID="Word.OpenDocumentText.12" ShapeID="_x0000_i1028" DrawAspect="Content" ObjectID="_1489945142" r:id="rId53"/>
        </w:object>
      </w:r>
    </w:p>
    <w:p w:rsidR="00E84A19" w:rsidRPr="00C34800" w:rsidRDefault="00C34800">
      <w:r>
        <w:t xml:space="preserve">The called activity will call the </w:t>
      </w:r>
      <w:proofErr w:type="spellStart"/>
      <w:proofErr w:type="gramStart"/>
      <w:r>
        <w:rPr>
          <w:rFonts w:ascii="Consolas" w:hAnsi="Consolas" w:cs="Consolas"/>
          <w:color w:val="000000"/>
          <w:sz w:val="20"/>
          <w:szCs w:val="20"/>
        </w:rPr>
        <w:t>onActivityResult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t xml:space="preserve"> and provide the parameter “</w:t>
      </w:r>
      <w:proofErr w:type="spellStart"/>
      <w:r>
        <w:t>requestCode</w:t>
      </w:r>
      <w:proofErr w:type="spellEnd"/>
      <w:r>
        <w:t xml:space="preserve">” </w:t>
      </w:r>
      <w:r w:rsidR="00BD760D">
        <w:t xml:space="preserve">so we can determine which activity is returning data (in this application we’re only using one implicit intent but you can see how this could be extended for many). We set the constant </w:t>
      </w:r>
      <w:r w:rsidR="00BD760D">
        <w:rPr>
          <w:rFonts w:ascii="Consolas" w:hAnsi="Consolas" w:cs="Consolas"/>
          <w:i/>
          <w:iCs/>
          <w:color w:val="0000C0"/>
          <w:sz w:val="20"/>
          <w:szCs w:val="20"/>
        </w:rPr>
        <w:t>SELECT_PICTURE</w:t>
      </w:r>
      <w:r w:rsidR="00BD760D">
        <w:t xml:space="preserve"> when we created the intent so this is the value we expect on its return. In order to get the data from the intent </w:t>
      </w:r>
      <w:proofErr w:type="gramStart"/>
      <w:r w:rsidR="00BD760D">
        <w:t>( we</w:t>
      </w:r>
      <w:proofErr w:type="gramEnd"/>
      <w:r w:rsidR="00BD760D">
        <w:t xml:space="preserve"> know we’re expecting an image Uri) we call </w:t>
      </w:r>
      <w:proofErr w:type="spellStart"/>
      <w:r w:rsidR="00BD760D">
        <w:rPr>
          <w:rFonts w:ascii="Consolas" w:hAnsi="Consolas" w:cs="Consolas"/>
          <w:color w:val="000000"/>
          <w:sz w:val="20"/>
          <w:szCs w:val="20"/>
        </w:rPr>
        <w:t>Intent.getData</w:t>
      </w:r>
      <w:proofErr w:type="spellEnd"/>
      <w:r w:rsidR="00BD760D">
        <w:rPr>
          <w:rFonts w:ascii="Consolas" w:hAnsi="Consolas" w:cs="Consolas"/>
          <w:color w:val="000000"/>
          <w:sz w:val="20"/>
          <w:szCs w:val="20"/>
        </w:rPr>
        <w:t>()</w:t>
      </w:r>
      <w:r w:rsidR="00BD760D">
        <w:t>.Now we have the data from the implicit intent and can use it how we wish. In this case we’re using out custom class “</w:t>
      </w:r>
      <w:proofErr w:type="spellStart"/>
      <w:r w:rsidR="00BD760D">
        <w:t>BitmapHandler</w:t>
      </w:r>
      <w:proofErr w:type="spellEnd"/>
      <w:r w:rsidR="00BD760D">
        <w:t xml:space="preserve">” to generate a bitmap and setting the </w:t>
      </w:r>
      <w:proofErr w:type="spellStart"/>
      <w:proofErr w:type="gramStart"/>
      <w:r w:rsidR="00BD760D">
        <w:t>ImageView</w:t>
      </w:r>
      <w:proofErr w:type="spellEnd"/>
      <w:r w:rsidR="00BD760D">
        <w:t xml:space="preserve">  </w:t>
      </w:r>
      <w:proofErr w:type="spellStart"/>
      <w:r w:rsidR="00BD760D">
        <w:rPr>
          <w:rFonts w:ascii="Consolas" w:hAnsi="Consolas" w:cs="Consolas"/>
          <w:color w:val="000000"/>
          <w:sz w:val="20"/>
          <w:szCs w:val="20"/>
        </w:rPr>
        <w:t>R.id.</w:t>
      </w:r>
      <w:r w:rsidR="00BD760D">
        <w:rPr>
          <w:rFonts w:ascii="Consolas" w:hAnsi="Consolas" w:cs="Consolas"/>
          <w:i/>
          <w:iCs/>
          <w:color w:val="0000C0"/>
          <w:sz w:val="20"/>
          <w:szCs w:val="20"/>
        </w:rPr>
        <w:t>exercisePhoto</w:t>
      </w:r>
      <w:proofErr w:type="spellEnd"/>
      <w:proofErr w:type="gramEnd"/>
      <w:r>
        <w:t xml:space="preserve"> to display that image.</w:t>
      </w:r>
      <w:r w:rsidR="00E84A19">
        <w:br w:type="page"/>
      </w:r>
    </w:p>
    <w:p w:rsidR="00E84A19" w:rsidRDefault="006B2C7A" w:rsidP="00E84A19">
      <w:pPr>
        <w:pStyle w:val="Heading3"/>
      </w:pPr>
      <w:bookmarkStart w:id="33" w:name="_Toc416201560"/>
      <w:r>
        <w:lastRenderedPageBreak/>
        <w:t>Creating, a</w:t>
      </w:r>
      <w:r w:rsidR="00E84A19">
        <w:t>ccessing and displaying the database:</w:t>
      </w:r>
      <w:bookmarkEnd w:id="33"/>
    </w:p>
    <w:p w:rsidR="006B2C7A" w:rsidRPr="006B2C7A" w:rsidRDefault="006B2C7A" w:rsidP="006B2C7A">
      <w:pPr>
        <w:pStyle w:val="Heading4"/>
      </w:pPr>
      <w:bookmarkStart w:id="34" w:name="_Toc416201561"/>
      <w:r>
        <w:t>Creating the database:</w:t>
      </w:r>
      <w:bookmarkEnd w:id="34"/>
    </w:p>
    <w:p w:rsidR="00C34800" w:rsidRDefault="00C34800" w:rsidP="00C34800">
      <w:r>
        <w:t xml:space="preserve">A large part of this application was storing the data and displaying the data in each activity. I chose to store data in an android content provider as opposed to a </w:t>
      </w:r>
      <w:proofErr w:type="spellStart"/>
      <w:r>
        <w:t>stand alone</w:t>
      </w:r>
      <w:proofErr w:type="spellEnd"/>
      <w:r>
        <w:t xml:space="preserve"> SQL database. The main reason for this was future proofing the application. The main difference between using a content provider and a </w:t>
      </w:r>
      <w:proofErr w:type="spellStart"/>
      <w:r>
        <w:t>stand alone</w:t>
      </w:r>
      <w:proofErr w:type="spellEnd"/>
      <w:r>
        <w:t xml:space="preserve"> database is that data stored in a content provider can be accessed from other applications. A content provider is essentially a wrapper for an SQL </w:t>
      </w:r>
      <w:proofErr w:type="gramStart"/>
      <w:r>
        <w:t>database,</w:t>
      </w:r>
      <w:proofErr w:type="gramEnd"/>
      <w:r>
        <w:t xml:space="preserve"> it provides it with a global location.</w:t>
      </w:r>
    </w:p>
    <w:p w:rsidR="00C34800" w:rsidRDefault="00C34800" w:rsidP="00C34800">
      <w:r>
        <w:t xml:space="preserve">With the database defined I then had to implement the content provider. Practically this means writing a class that extends </w:t>
      </w:r>
      <w:proofErr w:type="spellStart"/>
      <w:r>
        <w:t>ContentProvider</w:t>
      </w:r>
      <w:proofErr w:type="spellEnd"/>
      <w:r>
        <w:t>. I chose to create a content provider for each database table</w:t>
      </w:r>
      <w:r w:rsidR="00181774">
        <w:t>:</w:t>
      </w:r>
    </w:p>
    <w:p w:rsidR="00181774" w:rsidRPr="00C34800" w:rsidRDefault="00181774" w:rsidP="00C34800">
      <w:r>
        <w:object w:dxaOrig="9772" w:dyaOrig="3711">
          <v:shape id="_x0000_i1030" type="#_x0000_t75" style="width:488.6pt;height:185.55pt" o:ole="">
            <v:imagedata r:id="rId54" o:title=""/>
          </v:shape>
          <o:OLEObject Type="Embed" ProgID="Visio.Drawing.11" ShapeID="_x0000_i1030" DrawAspect="Content" ObjectID="_1489945143" r:id="rId55"/>
        </w:object>
      </w:r>
    </w:p>
    <w:p w:rsidR="00181774" w:rsidRDefault="00181774">
      <w:r>
        <w:t>Creating a custom content provider involves overriding the super class methods and defining an SQL table. In order to make the data accessible in other applications we must define what is called an “Authority”:</w:t>
      </w:r>
    </w:p>
    <w:bookmarkStart w:id="35" w:name="_MON_1489938300"/>
    <w:bookmarkEnd w:id="35"/>
    <w:p w:rsidR="001013E7" w:rsidRDefault="00181774">
      <w:r>
        <w:object w:dxaOrig="9360" w:dyaOrig="977">
          <v:shape id="_x0000_i1033" type="#_x0000_t75" style="width:468pt;height:48.85pt" o:ole="">
            <v:imagedata r:id="rId56" o:title=""/>
          </v:shape>
          <o:OLEObject Type="Embed" ProgID="Word.OpenDocumentText.12" ShapeID="_x0000_i1033" DrawAspect="Content" ObjectID="_1489945144" r:id="rId57"/>
        </w:object>
      </w:r>
    </w:p>
    <w:p w:rsidR="001013E7" w:rsidRDefault="001013E7">
      <w:r>
        <w:t xml:space="preserve">We must then define the database, the content provider name and the </w:t>
      </w:r>
      <w:proofErr w:type="spellStart"/>
      <w:r>
        <w:t>colomn</w:t>
      </w:r>
      <w:proofErr w:type="spellEnd"/>
      <w:r>
        <w:t xml:space="preserve"> names in the table:</w:t>
      </w:r>
    </w:p>
    <w:bookmarkStart w:id="36" w:name="_MON_1489938466"/>
    <w:bookmarkEnd w:id="36"/>
    <w:p w:rsidR="001013E7" w:rsidRDefault="001013E7">
      <w:r>
        <w:object w:dxaOrig="9360" w:dyaOrig="1914">
          <v:shape id="_x0000_i1031" type="#_x0000_t75" style="width:468pt;height:95.7pt" o:ole="">
            <v:imagedata r:id="rId58" o:title=""/>
          </v:shape>
          <o:OLEObject Type="Embed" ProgID="Word.OpenDocumentText.12" ShapeID="_x0000_i1031" DrawAspect="Content" ObjectID="_1489945145" r:id="rId59"/>
        </w:object>
      </w:r>
    </w:p>
    <w:p w:rsidR="001013E7" w:rsidRDefault="001013E7">
      <w:r>
        <w:t xml:space="preserve">Within the content provider we </w:t>
      </w:r>
      <w:proofErr w:type="gramStart"/>
      <w:r>
        <w:t>define  a</w:t>
      </w:r>
      <w:proofErr w:type="gramEnd"/>
      <w:r>
        <w:t xml:space="preserve"> static custom class that extends the </w:t>
      </w:r>
      <w:proofErr w:type="spellStart"/>
      <w:r>
        <w:t>SQLiteOpenHelper</w:t>
      </w:r>
      <w:proofErr w:type="spellEnd"/>
      <w:r>
        <w:t xml:space="preserve"> class. This class will assist in the actual creation of the SQL </w:t>
      </w:r>
      <w:proofErr w:type="spellStart"/>
      <w:r>
        <w:t>database.Then</w:t>
      </w:r>
      <w:proofErr w:type="spellEnd"/>
      <w:r>
        <w:t xml:space="preserve"> by overriding the </w:t>
      </w:r>
      <w:proofErr w:type="spellStart"/>
      <w:proofErr w:type="gramStart"/>
      <w:r>
        <w:t>onCreate</w:t>
      </w:r>
      <w:proofErr w:type="spellEnd"/>
      <w:r>
        <w:t>(</w:t>
      </w:r>
      <w:proofErr w:type="gramEnd"/>
      <w:r>
        <w:t xml:space="preserve">) method to actually create an instance of this class we can call an overridden </w:t>
      </w:r>
      <w:proofErr w:type="spellStart"/>
      <w:r>
        <w:t>onCreate</w:t>
      </w:r>
      <w:proofErr w:type="spellEnd"/>
      <w:r>
        <w:t xml:space="preserve">() in the </w:t>
      </w:r>
      <w:proofErr w:type="spellStart"/>
      <w:r>
        <w:t>SQLiteOpenHelper</w:t>
      </w:r>
      <w:proofErr w:type="spellEnd"/>
      <w:r>
        <w:t xml:space="preserve">: </w:t>
      </w:r>
    </w:p>
    <w:bookmarkStart w:id="37" w:name="_MON_1489938551"/>
    <w:bookmarkEnd w:id="37"/>
    <w:p w:rsidR="001013E7" w:rsidRDefault="001013E7">
      <w:r>
        <w:object w:dxaOrig="9360" w:dyaOrig="1914">
          <v:shape id="_x0000_i1032" type="#_x0000_t75" style="width:468pt;height:95.7pt" o:ole="">
            <v:imagedata r:id="rId60" o:title=""/>
          </v:shape>
          <o:OLEObject Type="Embed" ProgID="Word.OpenDocumentText.12" ShapeID="_x0000_i1032" DrawAspect="Content" ObjectID="_1489945146" r:id="rId61"/>
        </w:object>
      </w:r>
    </w:p>
    <w:p w:rsidR="006B2C7A" w:rsidRDefault="001013E7">
      <w:r>
        <w:t>This uses the strings to create th</w:t>
      </w:r>
      <w:r w:rsidR="006B2C7A">
        <w:t>e SQLite database.</w:t>
      </w:r>
    </w:p>
    <w:p w:rsidR="006B2C7A" w:rsidRDefault="000D363D" w:rsidP="000D363D">
      <w:pPr>
        <w:pStyle w:val="Heading4"/>
      </w:pPr>
      <w:bookmarkStart w:id="38" w:name="_Toc416201562"/>
      <w:r>
        <w:t>Accessing and displaying the database:</w:t>
      </w:r>
      <w:bookmarkEnd w:id="38"/>
    </w:p>
    <w:p w:rsidR="000D363D" w:rsidRDefault="000D363D" w:rsidP="000D363D"/>
    <w:p w:rsidR="000D363D" w:rsidRDefault="000D363D" w:rsidP="000D363D">
      <w:r>
        <w:t xml:space="preserve">The vast majority of database information will be displayed as lists but on occasion it will be required to display a single piece of information. Either way this information will need to be displayed by both the main activity and the portrait </w:t>
      </w:r>
      <w:proofErr w:type="gramStart"/>
      <w:r>
        <w:t>activity(</w:t>
      </w:r>
      <w:proofErr w:type="gramEnd"/>
      <w:r>
        <w:t xml:space="preserve">see page </w:t>
      </w:r>
      <w:r>
        <w:fldChar w:fldCharType="begin"/>
      </w:r>
      <w:r>
        <w:instrText xml:space="preserve"> pageref FragmentUML </w:instrText>
      </w:r>
      <w:r>
        <w:fldChar w:fldCharType="separate"/>
      </w:r>
      <w:r>
        <w:rPr>
          <w:noProof/>
        </w:rPr>
        <w:t>20</w:t>
      </w:r>
      <w:r>
        <w:fldChar w:fldCharType="end"/>
      </w:r>
      <w:r>
        <w:t>).</w:t>
      </w:r>
      <w:r w:rsidR="00302FCC">
        <w:t xml:space="preserve"> As detailed in the “Class structure design” section these operation</w:t>
      </w:r>
      <w:r w:rsidR="00C066A8">
        <w:t>s</w:t>
      </w:r>
      <w:r w:rsidR="00302FCC">
        <w:t xml:space="preserve"> were encapsulated in a “</w:t>
      </w:r>
      <w:proofErr w:type="spellStart"/>
      <w:r w:rsidR="00302FCC">
        <w:t>DisplayPopulator</w:t>
      </w:r>
      <w:proofErr w:type="spellEnd"/>
      <w:r w:rsidR="00302FCC">
        <w:t>” class.</w:t>
      </w:r>
      <w:bookmarkStart w:id="39" w:name="_GoBack"/>
      <w:bookmarkEnd w:id="39"/>
    </w:p>
    <w:p w:rsidR="00302FCC" w:rsidRDefault="00302FCC" w:rsidP="00302FCC">
      <w:pPr>
        <w:pStyle w:val="Heading5"/>
      </w:pPr>
      <w:bookmarkStart w:id="40" w:name="_Toc416201563"/>
      <w:r>
        <w:t xml:space="preserve">Displaying data in a </w:t>
      </w:r>
      <w:proofErr w:type="spellStart"/>
      <w:r>
        <w:t>ListView</w:t>
      </w:r>
      <w:proofErr w:type="spellEnd"/>
      <w:r>
        <w:t>:</w:t>
      </w:r>
      <w:bookmarkEnd w:id="40"/>
    </w:p>
    <w:p w:rsidR="0010112D" w:rsidRDefault="00302FCC" w:rsidP="00302FCC">
      <w:r>
        <w:t xml:space="preserve">As mentioned above, the majority of information from the database will be displayed using </w:t>
      </w:r>
      <w:proofErr w:type="spellStart"/>
      <w:r>
        <w:t>ListViews</w:t>
      </w:r>
      <w:proofErr w:type="spellEnd"/>
      <w:r>
        <w:t>. I have done this by extending the android “</w:t>
      </w:r>
      <w:proofErr w:type="spellStart"/>
      <w:r>
        <w:t>CursorAdapter</w:t>
      </w:r>
      <w:proofErr w:type="spellEnd"/>
      <w:r>
        <w:t xml:space="preserve">” class. These custom adapters take what is called a “Cursor” as a parameter in their constructor. A Cursor is essentially the start of a result of a database query. What the adapter has to display must first be produced as a Cursor. Here is an example of that kind of query to get all entries in the </w:t>
      </w:r>
      <w:proofErr w:type="spellStart"/>
      <w:r>
        <w:t>ExerciseContentProvider</w:t>
      </w:r>
      <w:proofErr w:type="spellEnd"/>
      <w:r>
        <w:t xml:space="preserve"> and display them in a </w:t>
      </w:r>
      <w:proofErr w:type="spellStart"/>
      <w:r>
        <w:t>ListView</w:t>
      </w:r>
      <w:proofErr w:type="spellEnd"/>
      <w:r>
        <w:t>:</w:t>
      </w:r>
    </w:p>
    <w:bookmarkStart w:id="41" w:name="_MON_1489942281"/>
    <w:bookmarkEnd w:id="41"/>
    <w:p w:rsidR="0010112D" w:rsidRDefault="0010112D" w:rsidP="00302FCC">
      <w:r>
        <w:object w:dxaOrig="9026" w:dyaOrig="3982">
          <v:shape id="_x0000_i1035" type="#_x0000_t75" style="width:451.3pt;height:199.1pt" o:ole="">
            <v:imagedata r:id="rId62" o:title=""/>
          </v:shape>
          <o:OLEObject Type="Embed" ProgID="Word.OpenDocumentText.12" ShapeID="_x0000_i1035" DrawAspect="Content" ObjectID="_1489945147" r:id="rId63"/>
        </w:object>
      </w:r>
    </w:p>
    <w:p w:rsidR="0010112D" w:rsidRDefault="0010112D" w:rsidP="00302FCC">
      <w:r>
        <w:t>In the above example a Cursor is created using a “</w:t>
      </w:r>
      <w:proofErr w:type="spellStart"/>
      <w:r>
        <w:t>ContentResolver</w:t>
      </w:r>
      <w:proofErr w:type="spellEnd"/>
      <w:r>
        <w:t xml:space="preserve">” class query method. The query method has the following </w:t>
      </w:r>
      <w:proofErr w:type="spellStart"/>
      <w:r>
        <w:t>paramters</w:t>
      </w:r>
      <w:proofErr w:type="spellEnd"/>
      <w:r>
        <w:t>:</w:t>
      </w:r>
    </w:p>
    <w:bookmarkStart w:id="42" w:name="_MON_1489942536"/>
    <w:bookmarkEnd w:id="42"/>
    <w:p w:rsidR="00302FCC" w:rsidRDefault="0010112D" w:rsidP="00302FCC">
      <w:r>
        <w:object w:dxaOrig="9026" w:dyaOrig="234">
          <v:shape id="_x0000_i1036" type="#_x0000_t75" style="width:451.3pt;height:11.7pt" o:ole="">
            <v:imagedata r:id="rId64" o:title=""/>
          </v:shape>
          <o:OLEObject Type="Embed" ProgID="Word.OpenDocumentText.12" ShapeID="_x0000_i1036" DrawAspect="Content" ObjectID="_1489945148" r:id="rId65"/>
        </w:object>
      </w:r>
      <w:r w:rsidR="00302FCC">
        <w:t xml:space="preserve"> </w:t>
      </w:r>
    </w:p>
    <w:p w:rsidR="0010112D" w:rsidRDefault="0010112D" w:rsidP="00302FCC">
      <w:r>
        <w:t xml:space="preserve">In the example we are passing the content provider URI as the </w:t>
      </w:r>
      <w:proofErr w:type="spellStart"/>
      <w:r>
        <w:t>uri</w:t>
      </w:r>
      <w:proofErr w:type="spellEnd"/>
      <w:r>
        <w:t xml:space="preserve"> parameter. For the projection, selection and </w:t>
      </w:r>
      <w:proofErr w:type="spellStart"/>
      <w:r>
        <w:t>selectionArgs</w:t>
      </w:r>
      <w:proofErr w:type="spellEnd"/>
      <w:r>
        <w:t xml:space="preserve"> parameters we are using null, this will project and select all elements in the content provider. We are then sorting the results by exercise name in ascending order.</w:t>
      </w:r>
    </w:p>
    <w:p w:rsidR="0010112D" w:rsidRDefault="0010112D" w:rsidP="00302FCC">
      <w:r>
        <w:t xml:space="preserve">Now we have a Cursor that contains all exercise content provider entries we can create an instance of the </w:t>
      </w:r>
      <w:proofErr w:type="spellStart"/>
      <w:r>
        <w:t>exerciseListAdapter</w:t>
      </w:r>
      <w:proofErr w:type="spellEnd"/>
      <w:r>
        <w:t>. This is a relatively simple class to map the data over to a list view:</w:t>
      </w:r>
    </w:p>
    <w:p w:rsidR="00CE2180" w:rsidRDefault="00CE2180" w:rsidP="00302FCC"/>
    <w:p w:rsidR="0010112D" w:rsidRDefault="0010112D" w:rsidP="00302FCC"/>
    <w:bookmarkStart w:id="43" w:name="_MON_1489942870"/>
    <w:bookmarkEnd w:id="43"/>
    <w:p w:rsidR="0010112D" w:rsidRPr="00302FCC" w:rsidRDefault="00CE2180" w:rsidP="00302FCC">
      <w:r>
        <w:object w:dxaOrig="9026" w:dyaOrig="7495">
          <v:shape id="_x0000_i1037" type="#_x0000_t75" style="width:451.3pt;height:374.75pt" o:ole="">
            <v:imagedata r:id="rId66" o:title=""/>
          </v:shape>
          <o:OLEObject Type="Embed" ProgID="Word.OpenDocumentText.12" ShapeID="_x0000_i1037" DrawAspect="Content" ObjectID="_1489945149" r:id="rId67"/>
        </w:object>
      </w:r>
    </w:p>
    <w:p w:rsidR="006B2C7A" w:rsidRDefault="00CE2180">
      <w:r>
        <w:t xml:space="preserve">The </w:t>
      </w:r>
      <w:proofErr w:type="spellStart"/>
      <w:proofErr w:type="gramStart"/>
      <w:r>
        <w:t>newView</w:t>
      </w:r>
      <w:proofErr w:type="spellEnd"/>
      <w:r>
        <w:t>(</w:t>
      </w:r>
      <w:proofErr w:type="gramEnd"/>
      <w:r>
        <w:t xml:space="preserve">) method inflates a layout file which describes a single line in the list. In this example we are only displaying the name of the exercises in the list, therefore the layout </w:t>
      </w:r>
      <w:r w:rsidRPr="00CE2180">
        <w:t>defined</w:t>
      </w:r>
      <w:r>
        <w:t xml:space="preserve"> in the XML file </w:t>
      </w:r>
      <w:proofErr w:type="spellStart"/>
      <w:r>
        <w:rPr>
          <w:rFonts w:ascii="Consolas" w:hAnsi="Consolas" w:cs="Consolas"/>
          <w:i/>
          <w:iCs/>
          <w:color w:val="0000C0"/>
          <w:sz w:val="20"/>
          <w:szCs w:val="20"/>
        </w:rPr>
        <w:t>exercise_listview_contents</w:t>
      </w:r>
      <w:proofErr w:type="spellEnd"/>
      <w:r>
        <w:t xml:space="preserve"> just specifies a single </w:t>
      </w:r>
      <w:proofErr w:type="spellStart"/>
      <w:r>
        <w:t>TextView</w:t>
      </w:r>
      <w:proofErr w:type="spellEnd"/>
      <w:r>
        <w:t xml:space="preserve"> with the id </w:t>
      </w:r>
      <w:proofErr w:type="spellStart"/>
      <w:r>
        <w:rPr>
          <w:rFonts w:ascii="Consolas" w:hAnsi="Consolas" w:cs="Consolas"/>
          <w:i/>
          <w:iCs/>
          <w:color w:val="0000C0"/>
          <w:sz w:val="20"/>
          <w:szCs w:val="20"/>
        </w:rPr>
        <w:t>exercise_name_textview</w:t>
      </w:r>
      <w:proofErr w:type="spellEnd"/>
      <w:r>
        <w:t>. We could display whatever we like in a single line, it just has to be described in this layout file.</w:t>
      </w:r>
    </w:p>
    <w:p w:rsidR="00CE2180" w:rsidRDefault="00CE2180" w:rsidP="00CE2180">
      <w:r>
        <w:t xml:space="preserve">The </w:t>
      </w:r>
      <w:proofErr w:type="spellStart"/>
      <w:proofErr w:type="gramStart"/>
      <w:r>
        <w:t>bindView</w:t>
      </w:r>
      <w:proofErr w:type="spellEnd"/>
      <w:r>
        <w:t>(</w:t>
      </w:r>
      <w:proofErr w:type="gramEnd"/>
      <w:r>
        <w:t xml:space="preserve">) method is the method that takes the data from the Cursor and writes it to the </w:t>
      </w:r>
      <w:proofErr w:type="spellStart"/>
      <w:r>
        <w:t>TextView</w:t>
      </w:r>
      <w:proofErr w:type="spellEnd"/>
      <w:r>
        <w:t xml:space="preserve"> in the layout file. This method is called for every entry in the Cursor.</w:t>
      </w:r>
    </w:p>
    <w:p w:rsidR="00CE2180" w:rsidRDefault="00CE2180" w:rsidP="00CE2180">
      <w:pPr>
        <w:pStyle w:val="Heading5"/>
      </w:pPr>
      <w:bookmarkStart w:id="44" w:name="_Toc416201564"/>
      <w:r>
        <w:t>Displaying a single piece of data:</w:t>
      </w:r>
      <w:bookmarkEnd w:id="44"/>
    </w:p>
    <w:p w:rsidR="00D56789" w:rsidRDefault="00D56789" w:rsidP="00CE2180">
      <w:r>
        <w:t xml:space="preserve">It was occasionally a requirement to display a single piece of data in a </w:t>
      </w:r>
      <w:proofErr w:type="spellStart"/>
      <w:r>
        <w:t>textview</w:t>
      </w:r>
      <w:proofErr w:type="spellEnd"/>
      <w:r>
        <w:t xml:space="preserve">. An example of this would be in the </w:t>
      </w:r>
      <w:proofErr w:type="spellStart"/>
      <w:r>
        <w:t>SelectWorkoutsActivity</w:t>
      </w:r>
      <w:proofErr w:type="spellEnd"/>
      <w:r>
        <w:t xml:space="preserve"> when it was a requirement to display the last exercise that was performed. In this case I did a single Cursor query:</w:t>
      </w:r>
    </w:p>
    <w:p w:rsidR="00343A37" w:rsidRDefault="00343A37" w:rsidP="00CE2180"/>
    <w:p w:rsidR="00343A37" w:rsidRDefault="00343A37" w:rsidP="00CE2180"/>
    <w:p w:rsidR="00343A37" w:rsidRDefault="00343A37" w:rsidP="00CE2180"/>
    <w:p w:rsidR="00343A37" w:rsidRDefault="00343A37" w:rsidP="00CE2180"/>
    <w:p w:rsidR="00343A37" w:rsidRDefault="00343A37" w:rsidP="00CE2180"/>
    <w:p w:rsidR="00343A37" w:rsidRDefault="00343A37" w:rsidP="00CE2180"/>
    <w:p w:rsidR="00343A37" w:rsidRDefault="00343A37" w:rsidP="00CE2180"/>
    <w:bookmarkStart w:id="45" w:name="_MON_1489944002"/>
    <w:bookmarkEnd w:id="45"/>
    <w:p w:rsidR="00343A37" w:rsidRDefault="00343A37" w:rsidP="00CE2180">
      <w:r>
        <w:object w:dxaOrig="9026" w:dyaOrig="3513">
          <v:shape id="_x0000_i1038" type="#_x0000_t75" style="width:451.3pt;height:175.65pt" o:ole="">
            <v:imagedata r:id="rId68" o:title=""/>
          </v:shape>
          <o:OLEObject Type="Embed" ProgID="Word.OpenDocumentText.12" ShapeID="_x0000_i1038" DrawAspect="Content" ObjectID="_1489945150" r:id="rId69"/>
        </w:object>
      </w:r>
    </w:p>
    <w:p w:rsidR="00343A37" w:rsidRDefault="00343A37" w:rsidP="00CE2180"/>
    <w:p w:rsidR="00DE55A2" w:rsidRDefault="00343A37" w:rsidP="00CE2180">
      <w:r>
        <w:t xml:space="preserve">To do a query in this manner I did a query on the content provider that produced a Cursor with all workouts sorted by date. This way I know the first item in the Cursor is also the most recent. The variables </w:t>
      </w:r>
      <w:proofErr w:type="spellStart"/>
      <w:r>
        <w:t>dayCol</w:t>
      </w:r>
      <w:proofErr w:type="spellEnd"/>
      <w:r>
        <w:t xml:space="preserve"> and </w:t>
      </w:r>
      <w:proofErr w:type="spellStart"/>
      <w:r>
        <w:t>groupCol</w:t>
      </w:r>
      <w:proofErr w:type="spellEnd"/>
      <w:r>
        <w:t xml:space="preserve"> hold the </w:t>
      </w:r>
      <w:proofErr w:type="spellStart"/>
      <w:r>
        <w:t>colomn</w:t>
      </w:r>
      <w:proofErr w:type="spellEnd"/>
      <w:r>
        <w:t xml:space="preserve"> numbers for the workout day and workout muscle group </w:t>
      </w:r>
      <w:proofErr w:type="spellStart"/>
      <w:r>
        <w:t>colomns</w:t>
      </w:r>
      <w:proofErr w:type="spellEnd"/>
      <w:r>
        <w:t xml:space="preserve">. The next conditional statement checks there is actually data in the first entry of the cursor. If there is it then decides if the application is in portrait or landscape and then decides how to format that data accordingly. </w:t>
      </w:r>
    </w:p>
    <w:p w:rsidR="00E84A19" w:rsidRPr="006B2C7A" w:rsidRDefault="00C066A8" w:rsidP="00CE2180">
      <w:r>
        <w:rPr>
          <w:noProof/>
          <w:lang w:eastAsia="en-GB"/>
        </w:rPr>
        <w:drawing>
          <wp:anchor distT="0" distB="0" distL="114300" distR="114300" simplePos="0" relativeHeight="251680256" behindDoc="1" locked="0" layoutInCell="1" allowOverlap="1">
            <wp:simplePos x="0" y="0"/>
            <wp:positionH relativeFrom="column">
              <wp:posOffset>2190750</wp:posOffset>
            </wp:positionH>
            <wp:positionV relativeFrom="paragraph">
              <wp:posOffset>625475</wp:posOffset>
            </wp:positionV>
            <wp:extent cx="4206401" cy="2628900"/>
            <wp:effectExtent l="0" t="0" r="381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7-19-46-5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06401" cy="26289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9232" behindDoc="1" locked="0" layoutInCell="1" allowOverlap="1" wp14:anchorId="0A3B62E1" wp14:editId="234CFCF9">
            <wp:simplePos x="0" y="0"/>
            <wp:positionH relativeFrom="column">
              <wp:posOffset>0</wp:posOffset>
            </wp:positionH>
            <wp:positionV relativeFrom="paragraph">
              <wp:posOffset>158750</wp:posOffset>
            </wp:positionV>
            <wp:extent cx="2028825" cy="3606800"/>
            <wp:effectExtent l="0" t="0" r="9525"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7-20-42-3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28825" cy="3606800"/>
                    </a:xfrm>
                    <a:prstGeom prst="rect">
                      <a:avLst/>
                    </a:prstGeom>
                  </pic:spPr>
                </pic:pic>
              </a:graphicData>
            </a:graphic>
            <wp14:sizeRelH relativeFrom="page">
              <wp14:pctWidth>0</wp14:pctWidth>
            </wp14:sizeRelH>
            <wp14:sizeRelV relativeFrom="page">
              <wp14:pctHeight>0</wp14:pctHeight>
            </wp14:sizeRelV>
          </wp:anchor>
        </w:drawing>
      </w:r>
      <w:r w:rsidR="00E84A19">
        <w:br w:type="page"/>
      </w:r>
    </w:p>
    <w:p w:rsidR="00E84A19" w:rsidRDefault="00E84A19" w:rsidP="00E84A19">
      <w:pPr>
        <w:pStyle w:val="Heading3"/>
      </w:pPr>
      <w:bookmarkStart w:id="46" w:name="_Toc416201565"/>
      <w:r>
        <w:lastRenderedPageBreak/>
        <w:t>Dialogs:</w:t>
      </w:r>
      <w:bookmarkEnd w:id="46"/>
    </w:p>
    <w:p w:rsidR="00E84A19" w:rsidRDefault="00E84A19">
      <w:pPr>
        <w:rPr>
          <w:rFonts w:asciiTheme="majorHAnsi" w:eastAsiaTheme="majorEastAsia" w:hAnsiTheme="majorHAnsi" w:cstheme="majorBidi"/>
          <w:b/>
          <w:bCs/>
          <w:color w:val="4F81BD" w:themeColor="accent1"/>
        </w:rPr>
      </w:pPr>
      <w:r>
        <w:br w:type="page"/>
      </w:r>
    </w:p>
    <w:p w:rsidR="00E84A19" w:rsidRDefault="00E84A19" w:rsidP="00E84A19">
      <w:pPr>
        <w:pStyle w:val="Heading3"/>
      </w:pPr>
      <w:bookmarkStart w:id="47" w:name="_Toc416201566"/>
      <w:r>
        <w:lastRenderedPageBreak/>
        <w:t>Image Acquisition and Conditioning:</w:t>
      </w:r>
      <w:bookmarkEnd w:id="47"/>
    </w:p>
    <w:p w:rsidR="00E84A19" w:rsidRDefault="00E84A19">
      <w:pPr>
        <w:rPr>
          <w:rFonts w:asciiTheme="majorHAnsi" w:eastAsiaTheme="majorEastAsia" w:hAnsiTheme="majorHAnsi" w:cstheme="majorBidi"/>
          <w:b/>
          <w:bCs/>
          <w:color w:val="4F81BD" w:themeColor="accent1"/>
        </w:rPr>
      </w:pPr>
      <w:r>
        <w:br w:type="page"/>
      </w:r>
    </w:p>
    <w:p w:rsidR="00E84A19" w:rsidRPr="00E84A19" w:rsidRDefault="00E84A19" w:rsidP="00E84A19">
      <w:pPr>
        <w:pStyle w:val="Heading3"/>
      </w:pPr>
      <w:bookmarkStart w:id="48" w:name="_Toc416201567"/>
      <w:r>
        <w:lastRenderedPageBreak/>
        <w:t>Custom Graph View:</w:t>
      </w:r>
      <w:bookmarkEnd w:id="48"/>
    </w:p>
    <w:p w:rsidR="00E84A19" w:rsidRDefault="00E84A19">
      <w:pPr>
        <w:rPr>
          <w:rFonts w:asciiTheme="majorHAnsi" w:eastAsiaTheme="majorEastAsia" w:hAnsiTheme="majorHAnsi" w:cstheme="majorBidi"/>
          <w:b/>
          <w:bCs/>
          <w:color w:val="4F81BD" w:themeColor="accent1"/>
        </w:rPr>
      </w:pPr>
      <w:r>
        <w:br w:type="page"/>
      </w:r>
    </w:p>
    <w:p w:rsidR="00E201DB" w:rsidRDefault="00E201DB" w:rsidP="00E201DB">
      <w:pPr>
        <w:pStyle w:val="Heading3"/>
      </w:pPr>
      <w:bookmarkStart w:id="49" w:name="_Toc416201568"/>
      <w:r>
        <w:lastRenderedPageBreak/>
        <w:t>Problems Encountered:</w:t>
      </w:r>
      <w:bookmarkEnd w:id="49"/>
    </w:p>
    <w:p w:rsidR="00E201DB" w:rsidRDefault="00E201DB" w:rsidP="00E201DB"/>
    <w:p w:rsidR="00E84A19" w:rsidRDefault="00E84A19">
      <w:pPr>
        <w:rPr>
          <w:rFonts w:asciiTheme="majorHAnsi" w:eastAsiaTheme="majorEastAsia" w:hAnsiTheme="majorHAnsi" w:cstheme="majorBidi"/>
          <w:b/>
          <w:bCs/>
          <w:color w:val="4F81BD" w:themeColor="accent1"/>
          <w:sz w:val="26"/>
          <w:szCs w:val="26"/>
        </w:rPr>
      </w:pPr>
      <w:r>
        <w:br w:type="page"/>
      </w:r>
    </w:p>
    <w:p w:rsidR="00E201DB" w:rsidRDefault="00E201DB" w:rsidP="00E201DB">
      <w:pPr>
        <w:pStyle w:val="Heading2"/>
      </w:pPr>
      <w:bookmarkStart w:id="50" w:name="_Toc416201569"/>
      <w:r>
        <w:lastRenderedPageBreak/>
        <w:t>Testing:</w:t>
      </w:r>
      <w:bookmarkEnd w:id="50"/>
    </w:p>
    <w:p w:rsidR="00E201DB" w:rsidRDefault="00E201DB" w:rsidP="00E201DB">
      <w:pPr>
        <w:pStyle w:val="Heading3"/>
      </w:pPr>
      <w:bookmarkStart w:id="51" w:name="_Toc416201570"/>
      <w:r>
        <w:t>Functional Test:</w:t>
      </w:r>
      <w:bookmarkEnd w:id="51"/>
    </w:p>
    <w:p w:rsidR="00E84A19" w:rsidRDefault="00E84A19">
      <w:pPr>
        <w:rPr>
          <w:rFonts w:asciiTheme="majorHAnsi" w:eastAsiaTheme="majorEastAsia" w:hAnsiTheme="majorHAnsi" w:cstheme="majorBidi"/>
          <w:b/>
          <w:bCs/>
          <w:color w:val="4F81BD" w:themeColor="accent1"/>
        </w:rPr>
      </w:pPr>
      <w:r>
        <w:br w:type="page"/>
      </w:r>
    </w:p>
    <w:p w:rsidR="00E201DB" w:rsidRDefault="00E201DB" w:rsidP="00E201DB">
      <w:pPr>
        <w:pStyle w:val="Heading3"/>
      </w:pPr>
      <w:bookmarkStart w:id="52" w:name="_Toc416201571"/>
      <w:r>
        <w:lastRenderedPageBreak/>
        <w:t>Real World Test:</w:t>
      </w:r>
      <w:bookmarkEnd w:id="52"/>
    </w:p>
    <w:p w:rsidR="00E84A19" w:rsidRDefault="00E84A19">
      <w:pPr>
        <w:rPr>
          <w:rFonts w:asciiTheme="majorHAnsi" w:eastAsiaTheme="majorEastAsia" w:hAnsiTheme="majorHAnsi" w:cstheme="majorBidi"/>
          <w:b/>
          <w:bCs/>
          <w:color w:val="4F81BD" w:themeColor="accent1"/>
          <w:sz w:val="26"/>
          <w:szCs w:val="26"/>
        </w:rPr>
      </w:pPr>
      <w:r>
        <w:br w:type="page"/>
      </w:r>
    </w:p>
    <w:p w:rsidR="00E201DB" w:rsidRPr="00E201DB" w:rsidRDefault="008212E0" w:rsidP="008212E0">
      <w:pPr>
        <w:pStyle w:val="Heading2"/>
      </w:pPr>
      <w:bookmarkStart w:id="53" w:name="_Toc416201572"/>
      <w:r>
        <w:lastRenderedPageBreak/>
        <w:t>Future Work:</w:t>
      </w:r>
      <w:bookmarkEnd w:id="53"/>
    </w:p>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21650" w:rsidRDefault="00121650" w:rsidP="00162155"/>
    <w:p w:rsidR="00162155" w:rsidRDefault="00162155">
      <w:r>
        <w:br w:type="page"/>
      </w:r>
    </w:p>
    <w:p w:rsidR="00162155" w:rsidRDefault="00162155" w:rsidP="00162155">
      <w:pPr>
        <w:pStyle w:val="Heading1"/>
      </w:pPr>
      <w:bookmarkStart w:id="54" w:name="_Toc416201573"/>
      <w:r>
        <w:lastRenderedPageBreak/>
        <w:t>Evaluation:</w:t>
      </w:r>
      <w:bookmarkEnd w:id="54"/>
    </w:p>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
        <w:br w:type="page"/>
      </w:r>
    </w:p>
    <w:p w:rsidR="00162155" w:rsidRDefault="00162155" w:rsidP="00162155">
      <w:pPr>
        <w:pStyle w:val="Heading1"/>
      </w:pPr>
      <w:bookmarkStart w:id="55" w:name="_Toc416201574"/>
      <w:r>
        <w:lastRenderedPageBreak/>
        <w:t>Conclusion:</w:t>
      </w:r>
      <w:bookmarkEnd w:id="55"/>
    </w:p>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
        <w:br w:type="page"/>
      </w:r>
    </w:p>
    <w:p w:rsidR="00162155" w:rsidRDefault="00162155" w:rsidP="00162155">
      <w:pPr>
        <w:pStyle w:val="Heading1"/>
      </w:pPr>
      <w:bookmarkStart w:id="56" w:name="_Toc416201575"/>
      <w:r>
        <w:lastRenderedPageBreak/>
        <w:t>Recommendations and future work:</w:t>
      </w:r>
      <w:bookmarkEnd w:id="56"/>
    </w:p>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
        <w:br w:type="page"/>
      </w:r>
    </w:p>
    <w:p w:rsidR="00162155" w:rsidRDefault="00162155" w:rsidP="00162155">
      <w:pPr>
        <w:pStyle w:val="Heading1"/>
      </w:pPr>
      <w:bookmarkStart w:id="57" w:name="_Toc416201576"/>
      <w:r>
        <w:lastRenderedPageBreak/>
        <w:t>References and bibliography:</w:t>
      </w:r>
      <w:bookmarkEnd w:id="57"/>
    </w:p>
    <w:p w:rsidR="00162155" w:rsidRDefault="00162155" w:rsidP="00162155"/>
    <w:p w:rsidR="00162155" w:rsidRDefault="00162155" w:rsidP="00162155"/>
    <w:p w:rsidR="00162155" w:rsidRDefault="00F40B77" w:rsidP="00162155">
      <w:r w:rsidRPr="00F40B77">
        <w:t>http://www.idc.com/prodserv/smartphone-os-market-share.jsp</w:t>
      </w:r>
    </w:p>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sidP="00162155"/>
    <w:p w:rsidR="00162155" w:rsidRDefault="00162155">
      <w:r>
        <w:br w:type="page"/>
      </w:r>
    </w:p>
    <w:p w:rsidR="00162155" w:rsidRDefault="00162155" w:rsidP="00162155">
      <w:pPr>
        <w:pStyle w:val="Heading1"/>
      </w:pPr>
      <w:bookmarkStart w:id="58" w:name="_Toc416201577"/>
      <w:r>
        <w:lastRenderedPageBreak/>
        <w:t>Appendices:</w:t>
      </w:r>
      <w:bookmarkEnd w:id="58"/>
    </w:p>
    <w:p w:rsidR="00162155" w:rsidRPr="00162155" w:rsidRDefault="00162155" w:rsidP="00162155"/>
    <w:p w:rsidR="00162155" w:rsidRPr="00162155" w:rsidRDefault="00162155" w:rsidP="00162155"/>
    <w:sectPr w:rsidR="00162155" w:rsidRPr="00162155" w:rsidSect="005D5F50">
      <w:footerReference w:type="default" r:id="rId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4C1" w:rsidRDefault="003144C1" w:rsidP="004C5164">
      <w:pPr>
        <w:spacing w:after="0" w:line="240" w:lineRule="auto"/>
      </w:pPr>
      <w:r>
        <w:separator/>
      </w:r>
    </w:p>
  </w:endnote>
  <w:endnote w:type="continuationSeparator" w:id="0">
    <w:p w:rsidR="003144C1" w:rsidRDefault="003144C1" w:rsidP="004C5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roid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696243"/>
      <w:docPartObj>
        <w:docPartGallery w:val="Page Numbers (Bottom of Page)"/>
        <w:docPartUnique/>
      </w:docPartObj>
    </w:sdtPr>
    <w:sdtEndPr>
      <w:rPr>
        <w:noProof/>
      </w:rPr>
    </w:sdtEndPr>
    <w:sdtContent>
      <w:p w:rsidR="00CE2180" w:rsidRDefault="00CE2180" w:rsidP="00366EBD">
        <w:pPr>
          <w:pStyle w:val="Footer"/>
          <w:jc w:val="center"/>
        </w:pPr>
        <w:r>
          <w:t xml:space="preserve">Page | </w:t>
        </w:r>
        <w:r>
          <w:fldChar w:fldCharType="begin"/>
        </w:r>
        <w:r>
          <w:instrText xml:space="preserve"> PAGE   \* MERGEFORMAT </w:instrText>
        </w:r>
        <w:r>
          <w:fldChar w:fldCharType="separate"/>
        </w:r>
        <w:r w:rsidR="00C066A8">
          <w:rPr>
            <w:noProof/>
          </w:rPr>
          <w:t>37</w:t>
        </w:r>
        <w:r>
          <w:rPr>
            <w:noProof/>
          </w:rPr>
          <w:fldChar w:fldCharType="end"/>
        </w:r>
      </w:p>
    </w:sdtContent>
  </w:sdt>
  <w:p w:rsidR="00CE2180" w:rsidRDefault="00CE21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4C1" w:rsidRDefault="003144C1" w:rsidP="004C5164">
      <w:pPr>
        <w:spacing w:after="0" w:line="240" w:lineRule="auto"/>
      </w:pPr>
      <w:r>
        <w:separator/>
      </w:r>
    </w:p>
  </w:footnote>
  <w:footnote w:type="continuationSeparator" w:id="0">
    <w:p w:rsidR="003144C1" w:rsidRDefault="003144C1" w:rsidP="004C51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 %1."/>
      <w:lvlJc w:val="left"/>
      <w:pPr>
        <w:tabs>
          <w:tab w:val="num" w:pos="720"/>
        </w:tabs>
        <w:ind w:left="720" w:hanging="360"/>
      </w:pPr>
    </w:lvl>
    <w:lvl w:ilvl="1">
      <w:start w:val="1"/>
      <w:numFmt w:val="lowerLetter"/>
      <w:lvlText w:val=" %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9CC18A4"/>
    <w:multiLevelType w:val="hybridMultilevel"/>
    <w:tmpl w:val="055E35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C35451"/>
    <w:multiLevelType w:val="hybridMultilevel"/>
    <w:tmpl w:val="BBD0A7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4F2399C"/>
    <w:multiLevelType w:val="hybridMultilevel"/>
    <w:tmpl w:val="9A10D0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EE0C5B"/>
    <w:multiLevelType w:val="hybridMultilevel"/>
    <w:tmpl w:val="50F2C92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6FE3475"/>
    <w:multiLevelType w:val="hybridMultilevel"/>
    <w:tmpl w:val="B66493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81938E1"/>
    <w:multiLevelType w:val="hybridMultilevel"/>
    <w:tmpl w:val="94DAE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35D6F9A"/>
    <w:multiLevelType w:val="hybridMultilevel"/>
    <w:tmpl w:val="4F34082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0">
    <w:nsid w:val="315843C8"/>
    <w:multiLevelType w:val="hybridMultilevel"/>
    <w:tmpl w:val="0E8A2A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4653FE1"/>
    <w:multiLevelType w:val="hybridMultilevel"/>
    <w:tmpl w:val="CE0C1B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635520D"/>
    <w:multiLevelType w:val="hybridMultilevel"/>
    <w:tmpl w:val="1866541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7863F08"/>
    <w:multiLevelType w:val="hybridMultilevel"/>
    <w:tmpl w:val="A83C81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95770FE"/>
    <w:multiLevelType w:val="hybridMultilevel"/>
    <w:tmpl w:val="94DAE2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A213E5F"/>
    <w:multiLevelType w:val="hybridMultilevel"/>
    <w:tmpl w:val="F8AC9C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D4A02D0"/>
    <w:multiLevelType w:val="hybridMultilevel"/>
    <w:tmpl w:val="266E90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67E04FD"/>
    <w:multiLevelType w:val="hybridMultilevel"/>
    <w:tmpl w:val="CE0C1B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E2E72E9"/>
    <w:multiLevelType w:val="hybridMultilevel"/>
    <w:tmpl w:val="52748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553729E"/>
    <w:multiLevelType w:val="hybridMultilevel"/>
    <w:tmpl w:val="50F2C92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9983E15"/>
    <w:multiLevelType w:val="hybridMultilevel"/>
    <w:tmpl w:val="E0DCDB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B4046C3"/>
    <w:multiLevelType w:val="hybridMultilevel"/>
    <w:tmpl w:val="E0C69C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BEA3293"/>
    <w:multiLevelType w:val="hybridMultilevel"/>
    <w:tmpl w:val="FC6A14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C3B6585"/>
    <w:multiLevelType w:val="hybridMultilevel"/>
    <w:tmpl w:val="D820F2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0D90070"/>
    <w:multiLevelType w:val="hybridMultilevel"/>
    <w:tmpl w:val="E3F27F0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7C935C96"/>
    <w:multiLevelType w:val="hybridMultilevel"/>
    <w:tmpl w:val="4F0007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4"/>
  </w:num>
  <w:num w:numId="3">
    <w:abstractNumId w:val="17"/>
  </w:num>
  <w:num w:numId="4">
    <w:abstractNumId w:val="19"/>
  </w:num>
  <w:num w:numId="5">
    <w:abstractNumId w:val="8"/>
  </w:num>
  <w:num w:numId="6">
    <w:abstractNumId w:val="4"/>
  </w:num>
  <w:num w:numId="7">
    <w:abstractNumId w:val="14"/>
  </w:num>
  <w:num w:numId="8">
    <w:abstractNumId w:val="6"/>
  </w:num>
  <w:num w:numId="9">
    <w:abstractNumId w:val="16"/>
  </w:num>
  <w:num w:numId="10">
    <w:abstractNumId w:val="15"/>
  </w:num>
  <w:num w:numId="11">
    <w:abstractNumId w:val="7"/>
  </w:num>
  <w:num w:numId="12">
    <w:abstractNumId w:val="12"/>
  </w:num>
  <w:num w:numId="13">
    <w:abstractNumId w:val="25"/>
  </w:num>
  <w:num w:numId="14">
    <w:abstractNumId w:val="21"/>
  </w:num>
  <w:num w:numId="15">
    <w:abstractNumId w:val="20"/>
  </w:num>
  <w:num w:numId="16">
    <w:abstractNumId w:val="22"/>
  </w:num>
  <w:num w:numId="17">
    <w:abstractNumId w:val="23"/>
  </w:num>
  <w:num w:numId="18">
    <w:abstractNumId w:val="13"/>
  </w:num>
  <w:num w:numId="19">
    <w:abstractNumId w:val="0"/>
  </w:num>
  <w:num w:numId="20">
    <w:abstractNumId w:val="1"/>
  </w:num>
  <w:num w:numId="21">
    <w:abstractNumId w:val="2"/>
  </w:num>
  <w:num w:numId="22">
    <w:abstractNumId w:val="18"/>
  </w:num>
  <w:num w:numId="23">
    <w:abstractNumId w:val="11"/>
  </w:num>
  <w:num w:numId="24">
    <w:abstractNumId w:val="26"/>
  </w:num>
  <w:num w:numId="25">
    <w:abstractNumId w:val="5"/>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A55"/>
    <w:rsid w:val="00005456"/>
    <w:rsid w:val="00020F10"/>
    <w:rsid w:val="00025362"/>
    <w:rsid w:val="0002582D"/>
    <w:rsid w:val="00032F00"/>
    <w:rsid w:val="00060D84"/>
    <w:rsid w:val="0006786B"/>
    <w:rsid w:val="00076B59"/>
    <w:rsid w:val="00076F5F"/>
    <w:rsid w:val="00081F00"/>
    <w:rsid w:val="000845B7"/>
    <w:rsid w:val="0009028F"/>
    <w:rsid w:val="000B33D2"/>
    <w:rsid w:val="000C0018"/>
    <w:rsid w:val="000C5970"/>
    <w:rsid w:val="000D363D"/>
    <w:rsid w:val="000D70A0"/>
    <w:rsid w:val="000E6494"/>
    <w:rsid w:val="000F73E9"/>
    <w:rsid w:val="0010112D"/>
    <w:rsid w:val="001013E7"/>
    <w:rsid w:val="00103E87"/>
    <w:rsid w:val="00121650"/>
    <w:rsid w:val="001336B9"/>
    <w:rsid w:val="001430C6"/>
    <w:rsid w:val="00162155"/>
    <w:rsid w:val="001661C3"/>
    <w:rsid w:val="001737B4"/>
    <w:rsid w:val="00181774"/>
    <w:rsid w:val="001846D0"/>
    <w:rsid w:val="001A2DAE"/>
    <w:rsid w:val="001D5D52"/>
    <w:rsid w:val="001F6A57"/>
    <w:rsid w:val="00224F61"/>
    <w:rsid w:val="00245FAC"/>
    <w:rsid w:val="0026011D"/>
    <w:rsid w:val="002B265A"/>
    <w:rsid w:val="00302FCC"/>
    <w:rsid w:val="003144C1"/>
    <w:rsid w:val="00327DAF"/>
    <w:rsid w:val="003329F9"/>
    <w:rsid w:val="00341399"/>
    <w:rsid w:val="00343A37"/>
    <w:rsid w:val="003603BD"/>
    <w:rsid w:val="0036236F"/>
    <w:rsid w:val="00366EBD"/>
    <w:rsid w:val="00393531"/>
    <w:rsid w:val="003B1222"/>
    <w:rsid w:val="003B7BC3"/>
    <w:rsid w:val="003C0ECB"/>
    <w:rsid w:val="003D4786"/>
    <w:rsid w:val="003D6753"/>
    <w:rsid w:val="003E3DE4"/>
    <w:rsid w:val="003E4F01"/>
    <w:rsid w:val="003F525F"/>
    <w:rsid w:val="00446601"/>
    <w:rsid w:val="00446D77"/>
    <w:rsid w:val="004475E7"/>
    <w:rsid w:val="00475BF0"/>
    <w:rsid w:val="004B2F41"/>
    <w:rsid w:val="004B4478"/>
    <w:rsid w:val="004C5164"/>
    <w:rsid w:val="004C66B0"/>
    <w:rsid w:val="004E2FE0"/>
    <w:rsid w:val="005059E5"/>
    <w:rsid w:val="00523023"/>
    <w:rsid w:val="0055717A"/>
    <w:rsid w:val="00567A9C"/>
    <w:rsid w:val="005818B5"/>
    <w:rsid w:val="00592BAC"/>
    <w:rsid w:val="005A0CAD"/>
    <w:rsid w:val="005C5E21"/>
    <w:rsid w:val="005D4B81"/>
    <w:rsid w:val="005D5F50"/>
    <w:rsid w:val="00611208"/>
    <w:rsid w:val="00621A55"/>
    <w:rsid w:val="00637BA3"/>
    <w:rsid w:val="00673C04"/>
    <w:rsid w:val="00675304"/>
    <w:rsid w:val="00675699"/>
    <w:rsid w:val="00681470"/>
    <w:rsid w:val="006B2C7A"/>
    <w:rsid w:val="006D494E"/>
    <w:rsid w:val="006F2946"/>
    <w:rsid w:val="00714C2E"/>
    <w:rsid w:val="00734A4C"/>
    <w:rsid w:val="00753553"/>
    <w:rsid w:val="00765013"/>
    <w:rsid w:val="007843FF"/>
    <w:rsid w:val="00790621"/>
    <w:rsid w:val="00791268"/>
    <w:rsid w:val="007B191A"/>
    <w:rsid w:val="007B1B1B"/>
    <w:rsid w:val="007D4294"/>
    <w:rsid w:val="00811540"/>
    <w:rsid w:val="00820A7C"/>
    <w:rsid w:val="008212E0"/>
    <w:rsid w:val="00840922"/>
    <w:rsid w:val="00842488"/>
    <w:rsid w:val="00847D7B"/>
    <w:rsid w:val="00860B25"/>
    <w:rsid w:val="008B67A5"/>
    <w:rsid w:val="009215D6"/>
    <w:rsid w:val="00965CD7"/>
    <w:rsid w:val="00967051"/>
    <w:rsid w:val="009A1A8D"/>
    <w:rsid w:val="009A4DED"/>
    <w:rsid w:val="009C671F"/>
    <w:rsid w:val="009D73FB"/>
    <w:rsid w:val="009F4947"/>
    <w:rsid w:val="009F5A00"/>
    <w:rsid w:val="00A873D9"/>
    <w:rsid w:val="00A91DD2"/>
    <w:rsid w:val="00AF6FF8"/>
    <w:rsid w:val="00B42480"/>
    <w:rsid w:val="00B51DC3"/>
    <w:rsid w:val="00B62CF4"/>
    <w:rsid w:val="00B87316"/>
    <w:rsid w:val="00BA3680"/>
    <w:rsid w:val="00BD760D"/>
    <w:rsid w:val="00C066A8"/>
    <w:rsid w:val="00C10878"/>
    <w:rsid w:val="00C34681"/>
    <w:rsid w:val="00C34800"/>
    <w:rsid w:val="00C45869"/>
    <w:rsid w:val="00C70F3A"/>
    <w:rsid w:val="00CE2180"/>
    <w:rsid w:val="00CE5CAE"/>
    <w:rsid w:val="00D001E6"/>
    <w:rsid w:val="00D13A39"/>
    <w:rsid w:val="00D146C5"/>
    <w:rsid w:val="00D2537A"/>
    <w:rsid w:val="00D32B20"/>
    <w:rsid w:val="00D456A3"/>
    <w:rsid w:val="00D56789"/>
    <w:rsid w:val="00D8542F"/>
    <w:rsid w:val="00DB1D8D"/>
    <w:rsid w:val="00DD676F"/>
    <w:rsid w:val="00DE55A2"/>
    <w:rsid w:val="00DF25EC"/>
    <w:rsid w:val="00E015D9"/>
    <w:rsid w:val="00E201DB"/>
    <w:rsid w:val="00E36B7C"/>
    <w:rsid w:val="00E509CD"/>
    <w:rsid w:val="00E544DF"/>
    <w:rsid w:val="00E74F83"/>
    <w:rsid w:val="00E75F90"/>
    <w:rsid w:val="00E84A19"/>
    <w:rsid w:val="00E94A31"/>
    <w:rsid w:val="00EA07F4"/>
    <w:rsid w:val="00EB6EA0"/>
    <w:rsid w:val="00F01A4D"/>
    <w:rsid w:val="00F16FA8"/>
    <w:rsid w:val="00F32214"/>
    <w:rsid w:val="00F40B77"/>
    <w:rsid w:val="00F40F41"/>
    <w:rsid w:val="00F741D9"/>
    <w:rsid w:val="00FC360B"/>
    <w:rsid w:val="00FD7837"/>
    <w:rsid w:val="00FE09E9"/>
    <w:rsid w:val="00FE15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82D"/>
  </w:style>
  <w:style w:type="paragraph" w:styleId="Heading1">
    <w:name w:val="heading 1"/>
    <w:basedOn w:val="Normal"/>
    <w:next w:val="Normal"/>
    <w:link w:val="Heading1Char"/>
    <w:uiPriority w:val="9"/>
    <w:qFormat/>
    <w:rsid w:val="000258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58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8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8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82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582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58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582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58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82D"/>
    <w:pPr>
      <w:ind w:left="720"/>
      <w:contextualSpacing/>
    </w:pPr>
  </w:style>
  <w:style w:type="paragraph" w:styleId="BalloonText">
    <w:name w:val="Balloon Text"/>
    <w:basedOn w:val="Normal"/>
    <w:link w:val="BalloonTextChar"/>
    <w:uiPriority w:val="99"/>
    <w:semiHidden/>
    <w:unhideWhenUsed/>
    <w:rsid w:val="00F74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1D9"/>
    <w:rPr>
      <w:rFonts w:ascii="Tahoma" w:hAnsi="Tahoma" w:cs="Tahoma"/>
      <w:sz w:val="16"/>
      <w:szCs w:val="16"/>
    </w:rPr>
  </w:style>
  <w:style w:type="character" w:styleId="Hyperlink">
    <w:name w:val="Hyperlink"/>
    <w:basedOn w:val="DefaultParagraphFont"/>
    <w:uiPriority w:val="99"/>
    <w:unhideWhenUsed/>
    <w:rsid w:val="007B191A"/>
    <w:rPr>
      <w:color w:val="0000FF" w:themeColor="hyperlink"/>
      <w:u w:val="single"/>
    </w:rPr>
  </w:style>
  <w:style w:type="paragraph" w:styleId="Header">
    <w:name w:val="header"/>
    <w:basedOn w:val="Normal"/>
    <w:link w:val="HeaderChar"/>
    <w:uiPriority w:val="99"/>
    <w:unhideWhenUsed/>
    <w:rsid w:val="004C5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164"/>
  </w:style>
  <w:style w:type="paragraph" w:styleId="Footer">
    <w:name w:val="footer"/>
    <w:basedOn w:val="Normal"/>
    <w:link w:val="FooterChar"/>
    <w:uiPriority w:val="99"/>
    <w:unhideWhenUsed/>
    <w:rsid w:val="004C5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164"/>
  </w:style>
  <w:style w:type="character" w:styleId="FollowedHyperlink">
    <w:name w:val="FollowedHyperlink"/>
    <w:basedOn w:val="DefaultParagraphFont"/>
    <w:uiPriority w:val="99"/>
    <w:semiHidden/>
    <w:unhideWhenUsed/>
    <w:rsid w:val="00592BAC"/>
    <w:rPr>
      <w:color w:val="800080" w:themeColor="followedHyperlink"/>
      <w:u w:val="single"/>
    </w:rPr>
  </w:style>
  <w:style w:type="paragraph" w:customStyle="1" w:styleId="Paragraphnumbered">
    <w:name w:val="Paragraph numbered"/>
    <w:basedOn w:val="Normal"/>
    <w:rsid w:val="00D001E6"/>
    <w:pPr>
      <w:numPr>
        <w:numId w:val="7"/>
      </w:numPr>
      <w:spacing w:before="60" w:after="0" w:line="240" w:lineRule="auto"/>
    </w:pPr>
    <w:rPr>
      <w:rFonts w:ascii="Arial" w:eastAsia="Times New Roman" w:hAnsi="Arial" w:cs="Times New Roman"/>
      <w:szCs w:val="20"/>
    </w:rPr>
  </w:style>
  <w:style w:type="character" w:customStyle="1" w:styleId="Heading1Char">
    <w:name w:val="Heading 1 Char"/>
    <w:basedOn w:val="DefaultParagraphFont"/>
    <w:link w:val="Heading1"/>
    <w:uiPriority w:val="9"/>
    <w:rsid w:val="000258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2582D"/>
    <w:pPr>
      <w:outlineLvl w:val="9"/>
    </w:pPr>
    <w:rPr>
      <w:lang w:val="en-US" w:eastAsia="ja-JP"/>
    </w:rPr>
  </w:style>
  <w:style w:type="paragraph" w:styleId="TOC1">
    <w:name w:val="toc 1"/>
    <w:basedOn w:val="Normal"/>
    <w:next w:val="Normal"/>
    <w:autoRedefine/>
    <w:uiPriority w:val="39"/>
    <w:unhideWhenUsed/>
    <w:rsid w:val="001430C6"/>
    <w:pPr>
      <w:spacing w:before="120" w:after="120"/>
    </w:pPr>
    <w:rPr>
      <w:b/>
      <w:bCs/>
      <w:caps/>
      <w:sz w:val="20"/>
      <w:szCs w:val="20"/>
    </w:rPr>
  </w:style>
  <w:style w:type="character" w:customStyle="1" w:styleId="Heading2Char">
    <w:name w:val="Heading 2 Char"/>
    <w:basedOn w:val="DefaultParagraphFont"/>
    <w:link w:val="Heading2"/>
    <w:uiPriority w:val="9"/>
    <w:rsid w:val="000258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2582D"/>
    <w:pPr>
      <w:spacing w:after="0"/>
      <w:ind w:left="220"/>
    </w:pPr>
    <w:rPr>
      <w:smallCaps/>
      <w:sz w:val="20"/>
      <w:szCs w:val="20"/>
    </w:rPr>
  </w:style>
  <w:style w:type="character" w:customStyle="1" w:styleId="Heading3Char">
    <w:name w:val="Heading 3 Char"/>
    <w:basedOn w:val="DefaultParagraphFont"/>
    <w:link w:val="Heading3"/>
    <w:uiPriority w:val="9"/>
    <w:rsid w:val="0002582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258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82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582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58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58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582D"/>
    <w:rPr>
      <w:rFonts w:asciiTheme="majorHAnsi" w:eastAsiaTheme="majorEastAsia" w:hAnsiTheme="majorHAnsi" w:cstheme="majorBidi"/>
      <w:i/>
      <w:iCs/>
      <w:color w:val="404040" w:themeColor="text1" w:themeTint="BF"/>
      <w:sz w:val="20"/>
      <w:szCs w:val="20"/>
    </w:rPr>
  </w:style>
  <w:style w:type="paragraph" w:styleId="Title">
    <w:name w:val="Title"/>
    <w:next w:val="Normal"/>
    <w:link w:val="TitleChar"/>
    <w:uiPriority w:val="10"/>
    <w:qFormat/>
    <w:rsid w:val="000258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82D"/>
    <w:rPr>
      <w:rFonts w:asciiTheme="majorHAnsi" w:eastAsiaTheme="majorEastAsia" w:hAnsiTheme="majorHAnsi" w:cstheme="majorBidi"/>
      <w:color w:val="17365D" w:themeColor="text2" w:themeShade="BF"/>
      <w:spacing w:val="5"/>
      <w:kern w:val="28"/>
      <w:sz w:val="52"/>
      <w:szCs w:val="52"/>
    </w:rPr>
  </w:style>
  <w:style w:type="paragraph" w:styleId="Subtitle">
    <w:name w:val="Subtitle"/>
    <w:next w:val="Normal"/>
    <w:link w:val="SubtitleChar"/>
    <w:uiPriority w:val="11"/>
    <w:qFormat/>
    <w:rsid w:val="0002582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2582D"/>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02582D"/>
    <w:rPr>
      <w:b/>
      <w:bCs/>
    </w:rPr>
  </w:style>
  <w:style w:type="character" w:styleId="Emphasis">
    <w:name w:val="Emphasis"/>
    <w:uiPriority w:val="20"/>
    <w:qFormat/>
    <w:rsid w:val="0002582D"/>
    <w:rPr>
      <w:i/>
      <w:iCs/>
    </w:rPr>
  </w:style>
  <w:style w:type="paragraph" w:styleId="NoSpacing">
    <w:name w:val="No Spacing"/>
    <w:basedOn w:val="Normal"/>
    <w:link w:val="NoSpacingChar"/>
    <w:uiPriority w:val="1"/>
    <w:qFormat/>
    <w:rsid w:val="0002582D"/>
    <w:pPr>
      <w:spacing w:after="0" w:line="240" w:lineRule="auto"/>
    </w:pPr>
  </w:style>
  <w:style w:type="paragraph" w:styleId="Quote">
    <w:name w:val="Quote"/>
    <w:basedOn w:val="Normal"/>
    <w:next w:val="Normal"/>
    <w:link w:val="QuoteChar"/>
    <w:uiPriority w:val="29"/>
    <w:qFormat/>
    <w:rsid w:val="0002582D"/>
    <w:rPr>
      <w:i/>
      <w:iCs/>
      <w:color w:val="000000" w:themeColor="text1"/>
    </w:rPr>
  </w:style>
  <w:style w:type="character" w:customStyle="1" w:styleId="QuoteChar">
    <w:name w:val="Quote Char"/>
    <w:basedOn w:val="DefaultParagraphFont"/>
    <w:link w:val="Quote"/>
    <w:uiPriority w:val="29"/>
    <w:rsid w:val="0002582D"/>
    <w:rPr>
      <w:i/>
      <w:iCs/>
      <w:color w:val="000000" w:themeColor="text1"/>
    </w:rPr>
  </w:style>
  <w:style w:type="paragraph" w:styleId="IntenseQuote">
    <w:name w:val="Intense Quote"/>
    <w:basedOn w:val="Normal"/>
    <w:next w:val="Normal"/>
    <w:link w:val="IntenseQuoteChar"/>
    <w:uiPriority w:val="30"/>
    <w:qFormat/>
    <w:rsid w:val="0002582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2582D"/>
    <w:rPr>
      <w:b/>
      <w:bCs/>
      <w:i/>
      <w:iCs/>
      <w:color w:val="4F81BD" w:themeColor="accent1"/>
    </w:rPr>
  </w:style>
  <w:style w:type="character" w:styleId="SubtleEmphasis">
    <w:name w:val="Subtle Emphasis"/>
    <w:uiPriority w:val="19"/>
    <w:qFormat/>
    <w:rsid w:val="0002582D"/>
    <w:rPr>
      <w:i/>
      <w:iCs/>
      <w:color w:val="808080" w:themeColor="text1" w:themeTint="7F"/>
    </w:rPr>
  </w:style>
  <w:style w:type="character" w:styleId="IntenseEmphasis">
    <w:name w:val="Intense Emphasis"/>
    <w:uiPriority w:val="21"/>
    <w:qFormat/>
    <w:rsid w:val="0002582D"/>
    <w:rPr>
      <w:b/>
      <w:bCs/>
      <w:i/>
      <w:iCs/>
      <w:color w:val="4F81BD" w:themeColor="accent1"/>
    </w:rPr>
  </w:style>
  <w:style w:type="character" w:styleId="SubtleReference">
    <w:name w:val="Subtle Reference"/>
    <w:uiPriority w:val="31"/>
    <w:qFormat/>
    <w:rsid w:val="0002582D"/>
    <w:rPr>
      <w:smallCaps/>
      <w:color w:val="C0504D" w:themeColor="accent2"/>
      <w:u w:val="single"/>
    </w:rPr>
  </w:style>
  <w:style w:type="character" w:styleId="IntenseReference">
    <w:name w:val="Intense Reference"/>
    <w:uiPriority w:val="32"/>
    <w:qFormat/>
    <w:rsid w:val="0002582D"/>
    <w:rPr>
      <w:b/>
      <w:bCs/>
      <w:smallCaps/>
      <w:color w:val="C0504D" w:themeColor="accent2"/>
      <w:spacing w:val="5"/>
      <w:u w:val="single"/>
    </w:rPr>
  </w:style>
  <w:style w:type="character" w:styleId="BookTitle">
    <w:name w:val="Book Title"/>
    <w:uiPriority w:val="33"/>
    <w:qFormat/>
    <w:rsid w:val="0002582D"/>
    <w:rPr>
      <w:b/>
      <w:bCs/>
      <w:smallCaps/>
      <w:spacing w:val="5"/>
    </w:rPr>
  </w:style>
  <w:style w:type="paragraph" w:styleId="Caption">
    <w:name w:val="caption"/>
    <w:basedOn w:val="Normal"/>
    <w:next w:val="Normal"/>
    <w:uiPriority w:val="35"/>
    <w:semiHidden/>
    <w:unhideWhenUsed/>
    <w:qFormat/>
    <w:rsid w:val="0002582D"/>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02582D"/>
  </w:style>
  <w:style w:type="paragraph" w:styleId="TOC3">
    <w:name w:val="toc 3"/>
    <w:basedOn w:val="Normal"/>
    <w:next w:val="Normal"/>
    <w:autoRedefine/>
    <w:uiPriority w:val="39"/>
    <w:unhideWhenUsed/>
    <w:rsid w:val="00E201DB"/>
    <w:pPr>
      <w:spacing w:after="0"/>
      <w:ind w:left="440"/>
    </w:pPr>
    <w:rPr>
      <w:i/>
      <w:iCs/>
      <w:sz w:val="20"/>
      <w:szCs w:val="20"/>
    </w:rPr>
  </w:style>
  <w:style w:type="paragraph" w:styleId="TOC4">
    <w:name w:val="toc 4"/>
    <w:basedOn w:val="Normal"/>
    <w:next w:val="Normal"/>
    <w:autoRedefine/>
    <w:uiPriority w:val="39"/>
    <w:unhideWhenUsed/>
    <w:rsid w:val="003E4F01"/>
    <w:pPr>
      <w:spacing w:after="0"/>
      <w:ind w:left="660"/>
    </w:pPr>
    <w:rPr>
      <w:sz w:val="18"/>
      <w:szCs w:val="18"/>
    </w:rPr>
  </w:style>
  <w:style w:type="paragraph" w:styleId="TOC5">
    <w:name w:val="toc 5"/>
    <w:basedOn w:val="Normal"/>
    <w:next w:val="Normal"/>
    <w:autoRedefine/>
    <w:uiPriority w:val="39"/>
    <w:unhideWhenUsed/>
    <w:rsid w:val="003E4F01"/>
    <w:pPr>
      <w:spacing w:after="0"/>
      <w:ind w:left="880"/>
    </w:pPr>
    <w:rPr>
      <w:sz w:val="18"/>
      <w:szCs w:val="18"/>
    </w:rPr>
  </w:style>
  <w:style w:type="paragraph" w:styleId="TOC6">
    <w:name w:val="toc 6"/>
    <w:basedOn w:val="Normal"/>
    <w:next w:val="Normal"/>
    <w:autoRedefine/>
    <w:uiPriority w:val="39"/>
    <w:unhideWhenUsed/>
    <w:rsid w:val="003E4F01"/>
    <w:pPr>
      <w:spacing w:after="0"/>
      <w:ind w:left="1100"/>
    </w:pPr>
    <w:rPr>
      <w:sz w:val="18"/>
      <w:szCs w:val="18"/>
    </w:rPr>
  </w:style>
  <w:style w:type="paragraph" w:styleId="TOC7">
    <w:name w:val="toc 7"/>
    <w:basedOn w:val="Normal"/>
    <w:next w:val="Normal"/>
    <w:autoRedefine/>
    <w:uiPriority w:val="39"/>
    <w:unhideWhenUsed/>
    <w:rsid w:val="003E4F01"/>
    <w:pPr>
      <w:spacing w:after="0"/>
      <w:ind w:left="1320"/>
    </w:pPr>
    <w:rPr>
      <w:sz w:val="18"/>
      <w:szCs w:val="18"/>
    </w:rPr>
  </w:style>
  <w:style w:type="paragraph" w:styleId="TOC8">
    <w:name w:val="toc 8"/>
    <w:basedOn w:val="Normal"/>
    <w:next w:val="Normal"/>
    <w:autoRedefine/>
    <w:uiPriority w:val="39"/>
    <w:unhideWhenUsed/>
    <w:rsid w:val="003E4F01"/>
    <w:pPr>
      <w:spacing w:after="0"/>
      <w:ind w:left="1540"/>
    </w:pPr>
    <w:rPr>
      <w:sz w:val="18"/>
      <w:szCs w:val="18"/>
    </w:rPr>
  </w:style>
  <w:style w:type="paragraph" w:styleId="TOC9">
    <w:name w:val="toc 9"/>
    <w:basedOn w:val="Normal"/>
    <w:next w:val="Normal"/>
    <w:autoRedefine/>
    <w:uiPriority w:val="39"/>
    <w:unhideWhenUsed/>
    <w:rsid w:val="003E4F01"/>
    <w:pPr>
      <w:spacing w:after="0"/>
      <w:ind w:left="1760"/>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82D"/>
  </w:style>
  <w:style w:type="paragraph" w:styleId="Heading1">
    <w:name w:val="heading 1"/>
    <w:basedOn w:val="Normal"/>
    <w:next w:val="Normal"/>
    <w:link w:val="Heading1Char"/>
    <w:uiPriority w:val="9"/>
    <w:qFormat/>
    <w:rsid w:val="000258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58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8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8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82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582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58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582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58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82D"/>
    <w:pPr>
      <w:ind w:left="720"/>
      <w:contextualSpacing/>
    </w:pPr>
  </w:style>
  <w:style w:type="paragraph" w:styleId="BalloonText">
    <w:name w:val="Balloon Text"/>
    <w:basedOn w:val="Normal"/>
    <w:link w:val="BalloonTextChar"/>
    <w:uiPriority w:val="99"/>
    <w:semiHidden/>
    <w:unhideWhenUsed/>
    <w:rsid w:val="00F74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1D9"/>
    <w:rPr>
      <w:rFonts w:ascii="Tahoma" w:hAnsi="Tahoma" w:cs="Tahoma"/>
      <w:sz w:val="16"/>
      <w:szCs w:val="16"/>
    </w:rPr>
  </w:style>
  <w:style w:type="character" w:styleId="Hyperlink">
    <w:name w:val="Hyperlink"/>
    <w:basedOn w:val="DefaultParagraphFont"/>
    <w:uiPriority w:val="99"/>
    <w:unhideWhenUsed/>
    <w:rsid w:val="007B191A"/>
    <w:rPr>
      <w:color w:val="0000FF" w:themeColor="hyperlink"/>
      <w:u w:val="single"/>
    </w:rPr>
  </w:style>
  <w:style w:type="paragraph" w:styleId="Header">
    <w:name w:val="header"/>
    <w:basedOn w:val="Normal"/>
    <w:link w:val="HeaderChar"/>
    <w:uiPriority w:val="99"/>
    <w:unhideWhenUsed/>
    <w:rsid w:val="004C5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164"/>
  </w:style>
  <w:style w:type="paragraph" w:styleId="Footer">
    <w:name w:val="footer"/>
    <w:basedOn w:val="Normal"/>
    <w:link w:val="FooterChar"/>
    <w:uiPriority w:val="99"/>
    <w:unhideWhenUsed/>
    <w:rsid w:val="004C5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164"/>
  </w:style>
  <w:style w:type="character" w:styleId="FollowedHyperlink">
    <w:name w:val="FollowedHyperlink"/>
    <w:basedOn w:val="DefaultParagraphFont"/>
    <w:uiPriority w:val="99"/>
    <w:semiHidden/>
    <w:unhideWhenUsed/>
    <w:rsid w:val="00592BAC"/>
    <w:rPr>
      <w:color w:val="800080" w:themeColor="followedHyperlink"/>
      <w:u w:val="single"/>
    </w:rPr>
  </w:style>
  <w:style w:type="paragraph" w:customStyle="1" w:styleId="Paragraphnumbered">
    <w:name w:val="Paragraph numbered"/>
    <w:basedOn w:val="Normal"/>
    <w:rsid w:val="00D001E6"/>
    <w:pPr>
      <w:numPr>
        <w:numId w:val="7"/>
      </w:numPr>
      <w:spacing w:before="60" w:after="0" w:line="240" w:lineRule="auto"/>
    </w:pPr>
    <w:rPr>
      <w:rFonts w:ascii="Arial" w:eastAsia="Times New Roman" w:hAnsi="Arial" w:cs="Times New Roman"/>
      <w:szCs w:val="20"/>
    </w:rPr>
  </w:style>
  <w:style w:type="character" w:customStyle="1" w:styleId="Heading1Char">
    <w:name w:val="Heading 1 Char"/>
    <w:basedOn w:val="DefaultParagraphFont"/>
    <w:link w:val="Heading1"/>
    <w:uiPriority w:val="9"/>
    <w:rsid w:val="000258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2582D"/>
    <w:pPr>
      <w:outlineLvl w:val="9"/>
    </w:pPr>
    <w:rPr>
      <w:lang w:val="en-US" w:eastAsia="ja-JP"/>
    </w:rPr>
  </w:style>
  <w:style w:type="paragraph" w:styleId="TOC1">
    <w:name w:val="toc 1"/>
    <w:basedOn w:val="Normal"/>
    <w:next w:val="Normal"/>
    <w:autoRedefine/>
    <w:uiPriority w:val="39"/>
    <w:unhideWhenUsed/>
    <w:rsid w:val="001430C6"/>
    <w:pPr>
      <w:spacing w:before="120" w:after="120"/>
    </w:pPr>
    <w:rPr>
      <w:b/>
      <w:bCs/>
      <w:caps/>
      <w:sz w:val="20"/>
      <w:szCs w:val="20"/>
    </w:rPr>
  </w:style>
  <w:style w:type="character" w:customStyle="1" w:styleId="Heading2Char">
    <w:name w:val="Heading 2 Char"/>
    <w:basedOn w:val="DefaultParagraphFont"/>
    <w:link w:val="Heading2"/>
    <w:uiPriority w:val="9"/>
    <w:rsid w:val="000258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2582D"/>
    <w:pPr>
      <w:spacing w:after="0"/>
      <w:ind w:left="220"/>
    </w:pPr>
    <w:rPr>
      <w:smallCaps/>
      <w:sz w:val="20"/>
      <w:szCs w:val="20"/>
    </w:rPr>
  </w:style>
  <w:style w:type="character" w:customStyle="1" w:styleId="Heading3Char">
    <w:name w:val="Heading 3 Char"/>
    <w:basedOn w:val="DefaultParagraphFont"/>
    <w:link w:val="Heading3"/>
    <w:uiPriority w:val="9"/>
    <w:rsid w:val="0002582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258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82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582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58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58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582D"/>
    <w:rPr>
      <w:rFonts w:asciiTheme="majorHAnsi" w:eastAsiaTheme="majorEastAsia" w:hAnsiTheme="majorHAnsi" w:cstheme="majorBidi"/>
      <w:i/>
      <w:iCs/>
      <w:color w:val="404040" w:themeColor="text1" w:themeTint="BF"/>
      <w:sz w:val="20"/>
      <w:szCs w:val="20"/>
    </w:rPr>
  </w:style>
  <w:style w:type="paragraph" w:styleId="Title">
    <w:name w:val="Title"/>
    <w:next w:val="Normal"/>
    <w:link w:val="TitleChar"/>
    <w:uiPriority w:val="10"/>
    <w:qFormat/>
    <w:rsid w:val="000258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82D"/>
    <w:rPr>
      <w:rFonts w:asciiTheme="majorHAnsi" w:eastAsiaTheme="majorEastAsia" w:hAnsiTheme="majorHAnsi" w:cstheme="majorBidi"/>
      <w:color w:val="17365D" w:themeColor="text2" w:themeShade="BF"/>
      <w:spacing w:val="5"/>
      <w:kern w:val="28"/>
      <w:sz w:val="52"/>
      <w:szCs w:val="52"/>
    </w:rPr>
  </w:style>
  <w:style w:type="paragraph" w:styleId="Subtitle">
    <w:name w:val="Subtitle"/>
    <w:next w:val="Normal"/>
    <w:link w:val="SubtitleChar"/>
    <w:uiPriority w:val="11"/>
    <w:qFormat/>
    <w:rsid w:val="0002582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2582D"/>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02582D"/>
    <w:rPr>
      <w:b/>
      <w:bCs/>
    </w:rPr>
  </w:style>
  <w:style w:type="character" w:styleId="Emphasis">
    <w:name w:val="Emphasis"/>
    <w:uiPriority w:val="20"/>
    <w:qFormat/>
    <w:rsid w:val="0002582D"/>
    <w:rPr>
      <w:i/>
      <w:iCs/>
    </w:rPr>
  </w:style>
  <w:style w:type="paragraph" w:styleId="NoSpacing">
    <w:name w:val="No Spacing"/>
    <w:basedOn w:val="Normal"/>
    <w:link w:val="NoSpacingChar"/>
    <w:uiPriority w:val="1"/>
    <w:qFormat/>
    <w:rsid w:val="0002582D"/>
    <w:pPr>
      <w:spacing w:after="0" w:line="240" w:lineRule="auto"/>
    </w:pPr>
  </w:style>
  <w:style w:type="paragraph" w:styleId="Quote">
    <w:name w:val="Quote"/>
    <w:basedOn w:val="Normal"/>
    <w:next w:val="Normal"/>
    <w:link w:val="QuoteChar"/>
    <w:uiPriority w:val="29"/>
    <w:qFormat/>
    <w:rsid w:val="0002582D"/>
    <w:rPr>
      <w:i/>
      <w:iCs/>
      <w:color w:val="000000" w:themeColor="text1"/>
    </w:rPr>
  </w:style>
  <w:style w:type="character" w:customStyle="1" w:styleId="QuoteChar">
    <w:name w:val="Quote Char"/>
    <w:basedOn w:val="DefaultParagraphFont"/>
    <w:link w:val="Quote"/>
    <w:uiPriority w:val="29"/>
    <w:rsid w:val="0002582D"/>
    <w:rPr>
      <w:i/>
      <w:iCs/>
      <w:color w:val="000000" w:themeColor="text1"/>
    </w:rPr>
  </w:style>
  <w:style w:type="paragraph" w:styleId="IntenseQuote">
    <w:name w:val="Intense Quote"/>
    <w:basedOn w:val="Normal"/>
    <w:next w:val="Normal"/>
    <w:link w:val="IntenseQuoteChar"/>
    <w:uiPriority w:val="30"/>
    <w:qFormat/>
    <w:rsid w:val="0002582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2582D"/>
    <w:rPr>
      <w:b/>
      <w:bCs/>
      <w:i/>
      <w:iCs/>
      <w:color w:val="4F81BD" w:themeColor="accent1"/>
    </w:rPr>
  </w:style>
  <w:style w:type="character" w:styleId="SubtleEmphasis">
    <w:name w:val="Subtle Emphasis"/>
    <w:uiPriority w:val="19"/>
    <w:qFormat/>
    <w:rsid w:val="0002582D"/>
    <w:rPr>
      <w:i/>
      <w:iCs/>
      <w:color w:val="808080" w:themeColor="text1" w:themeTint="7F"/>
    </w:rPr>
  </w:style>
  <w:style w:type="character" w:styleId="IntenseEmphasis">
    <w:name w:val="Intense Emphasis"/>
    <w:uiPriority w:val="21"/>
    <w:qFormat/>
    <w:rsid w:val="0002582D"/>
    <w:rPr>
      <w:b/>
      <w:bCs/>
      <w:i/>
      <w:iCs/>
      <w:color w:val="4F81BD" w:themeColor="accent1"/>
    </w:rPr>
  </w:style>
  <w:style w:type="character" w:styleId="SubtleReference">
    <w:name w:val="Subtle Reference"/>
    <w:uiPriority w:val="31"/>
    <w:qFormat/>
    <w:rsid w:val="0002582D"/>
    <w:rPr>
      <w:smallCaps/>
      <w:color w:val="C0504D" w:themeColor="accent2"/>
      <w:u w:val="single"/>
    </w:rPr>
  </w:style>
  <w:style w:type="character" w:styleId="IntenseReference">
    <w:name w:val="Intense Reference"/>
    <w:uiPriority w:val="32"/>
    <w:qFormat/>
    <w:rsid w:val="0002582D"/>
    <w:rPr>
      <w:b/>
      <w:bCs/>
      <w:smallCaps/>
      <w:color w:val="C0504D" w:themeColor="accent2"/>
      <w:spacing w:val="5"/>
      <w:u w:val="single"/>
    </w:rPr>
  </w:style>
  <w:style w:type="character" w:styleId="BookTitle">
    <w:name w:val="Book Title"/>
    <w:uiPriority w:val="33"/>
    <w:qFormat/>
    <w:rsid w:val="0002582D"/>
    <w:rPr>
      <w:b/>
      <w:bCs/>
      <w:smallCaps/>
      <w:spacing w:val="5"/>
    </w:rPr>
  </w:style>
  <w:style w:type="paragraph" w:styleId="Caption">
    <w:name w:val="caption"/>
    <w:basedOn w:val="Normal"/>
    <w:next w:val="Normal"/>
    <w:uiPriority w:val="35"/>
    <w:semiHidden/>
    <w:unhideWhenUsed/>
    <w:qFormat/>
    <w:rsid w:val="0002582D"/>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02582D"/>
  </w:style>
  <w:style w:type="paragraph" w:styleId="TOC3">
    <w:name w:val="toc 3"/>
    <w:basedOn w:val="Normal"/>
    <w:next w:val="Normal"/>
    <w:autoRedefine/>
    <w:uiPriority w:val="39"/>
    <w:unhideWhenUsed/>
    <w:rsid w:val="00E201DB"/>
    <w:pPr>
      <w:spacing w:after="0"/>
      <w:ind w:left="440"/>
    </w:pPr>
    <w:rPr>
      <w:i/>
      <w:iCs/>
      <w:sz w:val="20"/>
      <w:szCs w:val="20"/>
    </w:rPr>
  </w:style>
  <w:style w:type="paragraph" w:styleId="TOC4">
    <w:name w:val="toc 4"/>
    <w:basedOn w:val="Normal"/>
    <w:next w:val="Normal"/>
    <w:autoRedefine/>
    <w:uiPriority w:val="39"/>
    <w:unhideWhenUsed/>
    <w:rsid w:val="003E4F01"/>
    <w:pPr>
      <w:spacing w:after="0"/>
      <w:ind w:left="660"/>
    </w:pPr>
    <w:rPr>
      <w:sz w:val="18"/>
      <w:szCs w:val="18"/>
    </w:rPr>
  </w:style>
  <w:style w:type="paragraph" w:styleId="TOC5">
    <w:name w:val="toc 5"/>
    <w:basedOn w:val="Normal"/>
    <w:next w:val="Normal"/>
    <w:autoRedefine/>
    <w:uiPriority w:val="39"/>
    <w:unhideWhenUsed/>
    <w:rsid w:val="003E4F01"/>
    <w:pPr>
      <w:spacing w:after="0"/>
      <w:ind w:left="880"/>
    </w:pPr>
    <w:rPr>
      <w:sz w:val="18"/>
      <w:szCs w:val="18"/>
    </w:rPr>
  </w:style>
  <w:style w:type="paragraph" w:styleId="TOC6">
    <w:name w:val="toc 6"/>
    <w:basedOn w:val="Normal"/>
    <w:next w:val="Normal"/>
    <w:autoRedefine/>
    <w:uiPriority w:val="39"/>
    <w:unhideWhenUsed/>
    <w:rsid w:val="003E4F01"/>
    <w:pPr>
      <w:spacing w:after="0"/>
      <w:ind w:left="1100"/>
    </w:pPr>
    <w:rPr>
      <w:sz w:val="18"/>
      <w:szCs w:val="18"/>
    </w:rPr>
  </w:style>
  <w:style w:type="paragraph" w:styleId="TOC7">
    <w:name w:val="toc 7"/>
    <w:basedOn w:val="Normal"/>
    <w:next w:val="Normal"/>
    <w:autoRedefine/>
    <w:uiPriority w:val="39"/>
    <w:unhideWhenUsed/>
    <w:rsid w:val="003E4F01"/>
    <w:pPr>
      <w:spacing w:after="0"/>
      <w:ind w:left="1320"/>
    </w:pPr>
    <w:rPr>
      <w:sz w:val="18"/>
      <w:szCs w:val="18"/>
    </w:rPr>
  </w:style>
  <w:style w:type="paragraph" w:styleId="TOC8">
    <w:name w:val="toc 8"/>
    <w:basedOn w:val="Normal"/>
    <w:next w:val="Normal"/>
    <w:autoRedefine/>
    <w:uiPriority w:val="39"/>
    <w:unhideWhenUsed/>
    <w:rsid w:val="003E4F01"/>
    <w:pPr>
      <w:spacing w:after="0"/>
      <w:ind w:left="1540"/>
    </w:pPr>
    <w:rPr>
      <w:sz w:val="18"/>
      <w:szCs w:val="18"/>
    </w:rPr>
  </w:style>
  <w:style w:type="paragraph" w:styleId="TOC9">
    <w:name w:val="toc 9"/>
    <w:basedOn w:val="Normal"/>
    <w:next w:val="Normal"/>
    <w:autoRedefine/>
    <w:uiPriority w:val="39"/>
    <w:unhideWhenUsed/>
    <w:rsid w:val="003E4F01"/>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5.png"/><Relationship Id="rId50" Type="http://schemas.openxmlformats.org/officeDocument/2006/relationships/image" Target="media/image37.emf"/><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oleObject" Target="embeddings/oleObject7.bin"/><Relationship Id="rId58" Type="http://schemas.openxmlformats.org/officeDocument/2006/relationships/image" Target="media/image41.emf"/><Relationship Id="rId66" Type="http://schemas.openxmlformats.org/officeDocument/2006/relationships/image" Target="media/image45.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5.bin"/><Relationship Id="rId57" Type="http://schemas.openxmlformats.org/officeDocument/2006/relationships/oleObject" Target="embeddings/oleObject9.bin"/><Relationship Id="rId61"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8.emf"/><Relationship Id="rId60" Type="http://schemas.openxmlformats.org/officeDocument/2006/relationships/image" Target="media/image42.emf"/><Relationship Id="rId65" Type="http://schemas.openxmlformats.org/officeDocument/2006/relationships/oleObject" Target="embeddings/oleObject13.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oleObject" Target="embeddings/oleObject3.bin"/><Relationship Id="rId48" Type="http://schemas.openxmlformats.org/officeDocument/2006/relationships/image" Target="media/image36.emf"/><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oleObject" Target="embeddings/oleObject15.bin"/><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39.emf"/><Relationship Id="rId62" Type="http://schemas.openxmlformats.org/officeDocument/2006/relationships/image" Target="media/image43.emf"/><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B3CBC-0332-4057-A095-2F665DE75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50</Pages>
  <Words>6175</Words>
  <Characters>35203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Progressive Overload Mobile Application</vt:lpstr>
    </vt:vector>
  </TitlesOfParts>
  <Company>Office Black Edition - tum0r</Company>
  <LinksUpToDate>false</LinksUpToDate>
  <CharactersWithSpaces>41296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Progressive Overload Mobile Application</dc:title>
  <dc:subject>Mobile Application For Weight Lifting</dc:subject>
  <dc:creator>User</dc:creator>
  <cp:lastModifiedBy>User</cp:lastModifiedBy>
  <cp:revision>44</cp:revision>
  <cp:lastPrinted>2014-11-27T07:41:00Z</cp:lastPrinted>
  <dcterms:created xsi:type="dcterms:W3CDTF">2014-11-19T07:32:00Z</dcterms:created>
  <dcterms:modified xsi:type="dcterms:W3CDTF">2015-04-07T19:52:00Z</dcterms:modified>
</cp:coreProperties>
</file>